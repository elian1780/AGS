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6C25" w14:textId="77777777" w:rsidR="00E55DC8" w:rsidRPr="00744A86" w:rsidRDefault="00000000">
      <w:pPr>
        <w:spacing w:before="64" w:line="312" w:lineRule="auto"/>
        <w:ind w:left="7121" w:right="1642"/>
        <w:rPr>
          <w:lang w:val="it-IT"/>
        </w:rPr>
      </w:pPr>
      <w:r>
        <w:pict w14:anchorId="2CEF8A65">
          <v:group id="_x0000_s1083" style="position:absolute;left:0;text-align:left;margin-left:368.55pt;margin-top:5.15pt;width:9.7pt;height:9.3pt;z-index:-251659264;mso-position-horizontal-relative:page" coordorigin="7371,103" coordsize="194,186">
            <v:shape id="_x0000_s1087" style="position:absolute;left:7376;top:233;width:41;height:185" coordorigin="7376,233" coordsize="41,185" path="m7406,233r-10,4l7409,252r8,-7l7406,233xe" fillcolor="#1e51a3" stroked="f">
              <v:path arrowok="t"/>
            </v:shape>
            <v:shape id="_x0000_s1086" style="position:absolute;left:7376;top:233;width:41;height:185" coordorigin="7376,233" coordsize="41,185" path="m7406,233r-10,-17l7389,196r-2,-21l7388,159r6,-20l7404,121r13,-15l7431,95r17,-10l7468,79r21,-2l7508,79r20,6l7546,94r16,12l7572,118r10,17l7589,154r2,21l7590,192r-6,19l7575,229r-13,16l7548,256r-18,9l7510,271r-21,2l7470,272r-20,-6l7432,257r-15,-12l7409,252r21,15l7448,276r20,6l7489,284r7,l7516,280r20,-6l7554,264r15,-12l7584,234r10,-18l7600,196r2,-21l7602,172r-3,-21l7593,132r-11,-18l7569,99,7549,83r-19,-8l7510,69r-21,-2l7483,67r-21,3l7442,77r-17,9l7409,99r-15,18l7384,135r-6,19l7376,175r,4l7379,200r7,19l7396,237r10,-4xe" fillcolor="#1e51a3" stroked="f">
              <v:path arrowok="t"/>
            </v:shape>
            <v:shape id="_x0000_s1085" style="position:absolute;left:7420;top:107;width:141;height:135" coordorigin="7420,107" coordsize="141,135" path="m7453,203r4,3l7484,227r22,11l7522,242r9,l7538,241r6,-2l7549,235r7,-5l7560,225r,-7l7556,214r-21,-20l7530,189r-7,1l7518,194r-10,10l7505,203r-6,-4l7489,194r-10,-9l7469,175r-5,-9l7464,180r11,10l7485,200r10,5l7502,209r5,2l7509,212r14,-14l7528,197r23,22l7553,223r-2,2l7545,230r-7,4l7533,235r-2,1l7525,236r-15,-4l7488,222r-26,-20l7442,180r-11,-18l7437,184r16,19xe" fillcolor="#1e51a3" stroked="f">
              <v:path arrowok="t"/>
            </v:shape>
            <v:shape id="_x0000_s1084" style="position:absolute;left:7420;top:107;width:141;height:135" coordorigin="7420,107" coordsize="141,135" path="m7426,167r11,17l7431,162r-5,-15l7426,136r1,-5l7428,129r2,-5l7434,120r5,-5l7444,116r21,21l7467,141r-2,2l7451,157r3,4l7454,163r4,7l7464,180r,-14l7460,160r-1,-2l7466,151r4,-4l7475,143r,-7l7470,132r-21,-21l7444,107r-7,l7433,112r-6,6l7423,123r-2,6l7420,135r,16l7426,167xe" fillcolor="#1e51a3" stroked="f">
              <v:path arrowok="t"/>
            </v:shape>
            <w10:wrap anchorx="page"/>
          </v:group>
        </w:pict>
      </w:r>
      <w:r>
        <w:pict w14:anchorId="7C9D0F04">
          <v:group id="_x0000_s1077" style="position:absolute;left:0;text-align:left;margin-left:368.55pt;margin-top:20.45pt;width:9.35pt;height:8.65pt;z-index:-251658240;mso-position-horizontal-relative:page" coordorigin="7371,409" coordsize="187,173">
            <v:shape id="_x0000_s1082" style="position:absolute;left:7420;top:414;width:134;height:101" coordorigin="7420,414" coordsize="134,101" path="m7429,505r-4,10l7554,515,7429,505xe" fillcolor="#1e51a3" stroked="f">
              <v:path arrowok="t"/>
            </v:shape>
            <v:shape id="_x0000_s1081" style="position:absolute;left:7420;top:414;width:134;height:101" coordorigin="7420,414" coordsize="134,101" path="m7441,437r-2,4l7441,445r46,28l7491,474r1,-1l7537,445r3,-4l7537,437r-5,l7489,464r-43,-27l7441,437xe" fillcolor="#1e51a3" stroked="f">
              <v:path arrowok="t"/>
            </v:shape>
            <v:shape id="_x0000_s1080" style="position:absolute;left:7420;top:414;width:134;height:101" coordorigin="7420,414" coordsize="134,101" path="m7422,515r3,l7429,505r,-82l7549,423r,82l7429,505r125,10l7559,513r,-94l7557,414r-132,l7420,416r,94l7422,515xe" fillcolor="#1e51a3" stroked="f">
              <v:path arrowok="t"/>
            </v:shape>
            <v:shape id="_x0000_s1079" style="position:absolute;left:7376;top:522;width:41;height:193" coordorigin="7376,522" coordsize="41,193" path="m7405,522r-8,7l7409,544r8,-7l7405,522xe" fillcolor="#1e51a3" stroked="f">
              <v:path arrowok="t"/>
            </v:shape>
            <v:shape id="_x0000_s1078" style="position:absolute;left:7376;top:522;width:41;height:193" coordorigin="7376,522" coordsize="41,193" path="m7405,522r-10,-17l7389,485r-2,-21l7389,445r6,-20l7404,407r13,-15l7431,380r18,-10l7468,364r21,-2l7509,364r19,6l7546,379r16,13l7573,406r10,18l7589,443r2,21l7590,484r-6,19l7574,521r-12,16l7547,548r-17,10l7510,564r-21,3l7470,565r-20,-6l7432,549r-15,-12l7409,544r21,17l7448,570r20,5l7489,577r7,l7517,574r19,-7l7554,557r15,-13l7586,523r9,-18l7600,485r2,-21l7602,457r-3,-20l7592,417r-10,-17l7569,385r-21,-17l7530,359r-20,-6l7489,351r-7,1l7462,355r-20,7l7425,372r-16,13l7393,405r-9,18l7378,443r-2,21l7376,471r4,21l7386,511r11,18l7405,522xe" fillcolor="#1e51a3" stroked="f">
              <v:path arrowok="t"/>
            </v:shape>
            <w10:wrap anchorx="page"/>
          </v:group>
        </w:pict>
      </w:r>
      <w:r w:rsidR="00E71D18" w:rsidRPr="00744A86">
        <w:rPr>
          <w:color w:val="1E51A3"/>
          <w:lang w:val="it-IT"/>
        </w:rPr>
        <w:t>+355</w:t>
      </w:r>
      <w:r w:rsidR="00E71D18" w:rsidRPr="00744A86">
        <w:rPr>
          <w:color w:val="1E51A3"/>
          <w:spacing w:val="43"/>
          <w:lang w:val="it-IT"/>
        </w:rPr>
        <w:t xml:space="preserve"> </w:t>
      </w:r>
      <w:r w:rsidR="00E71D18" w:rsidRPr="00744A86">
        <w:rPr>
          <w:color w:val="1E51A3"/>
          <w:lang w:val="it-IT"/>
        </w:rPr>
        <w:t>4</w:t>
      </w:r>
      <w:r w:rsidR="00E71D18" w:rsidRPr="00744A86">
        <w:rPr>
          <w:color w:val="1E51A3"/>
          <w:spacing w:val="8"/>
          <w:lang w:val="it-IT"/>
        </w:rPr>
        <w:t xml:space="preserve"> </w:t>
      </w:r>
      <w:r w:rsidR="00E71D18" w:rsidRPr="00744A86">
        <w:rPr>
          <w:color w:val="1E51A3"/>
          <w:lang w:val="it-IT"/>
        </w:rPr>
        <w:t>45</w:t>
      </w:r>
      <w:r w:rsidR="00E71D18" w:rsidRPr="00744A86">
        <w:rPr>
          <w:color w:val="1E51A3"/>
          <w:spacing w:val="23"/>
          <w:lang w:val="it-IT"/>
        </w:rPr>
        <w:t xml:space="preserve"> </w:t>
      </w:r>
      <w:r w:rsidR="00E71D18" w:rsidRPr="00744A86">
        <w:rPr>
          <w:color w:val="1E51A3"/>
          <w:lang w:val="it-IT"/>
        </w:rPr>
        <w:t>00</w:t>
      </w:r>
      <w:r w:rsidR="00E71D18" w:rsidRPr="00744A86">
        <w:rPr>
          <w:color w:val="1E51A3"/>
          <w:spacing w:val="23"/>
          <w:lang w:val="it-IT"/>
        </w:rPr>
        <w:t xml:space="preserve"> </w:t>
      </w:r>
      <w:r w:rsidR="00E71D18" w:rsidRPr="00744A86">
        <w:rPr>
          <w:color w:val="1E51A3"/>
          <w:lang w:val="it-IT"/>
        </w:rPr>
        <w:t>001</w:t>
      </w:r>
      <w:r w:rsidR="00E71D18" w:rsidRPr="00744A86">
        <w:rPr>
          <w:color w:val="1E51A3"/>
          <w:spacing w:val="38"/>
          <w:lang w:val="it-IT"/>
        </w:rPr>
        <w:t xml:space="preserve"> </w:t>
      </w:r>
      <w:r w:rsidR="00E71D18" w:rsidRPr="00744A86">
        <w:rPr>
          <w:color w:val="1E51A3"/>
          <w:lang w:val="it-IT"/>
        </w:rPr>
        <w:t>/</w:t>
      </w:r>
      <w:r w:rsidR="00E71D18" w:rsidRPr="00744A86">
        <w:rPr>
          <w:color w:val="1E51A3"/>
          <w:spacing w:val="-2"/>
          <w:lang w:val="it-IT"/>
        </w:rPr>
        <w:t xml:space="preserve"> </w:t>
      </w:r>
      <w:r w:rsidR="00E71D18" w:rsidRPr="00744A86">
        <w:rPr>
          <w:color w:val="1E51A3"/>
          <w:w w:val="115"/>
          <w:lang w:val="it-IT"/>
        </w:rPr>
        <w:t xml:space="preserve">2 </w:t>
      </w:r>
      <w:r w:rsidR="00E71D18">
        <w:fldChar w:fldCharType="begin"/>
      </w:r>
      <w:r w:rsidR="00E71D18" w:rsidRPr="00744A86">
        <w:rPr>
          <w:lang w:val="it-IT"/>
        </w:rPr>
        <w:instrText>HYPERLINK "mailto:info@eurosig.al" \h</w:instrText>
      </w:r>
      <w:r w:rsidR="00E71D18">
        <w:fldChar w:fldCharType="separate"/>
      </w:r>
      <w:r w:rsidR="00E71D18" w:rsidRPr="00744A86">
        <w:rPr>
          <w:color w:val="1E51A3"/>
          <w:w w:val="105"/>
          <w:lang w:val="it-IT"/>
        </w:rPr>
        <w:t>info@eu</w:t>
      </w:r>
      <w:r w:rsidR="00E71D18" w:rsidRPr="00744A86">
        <w:rPr>
          <w:color w:val="1E51A3"/>
          <w:spacing w:val="-2"/>
          <w:w w:val="105"/>
          <w:lang w:val="it-IT"/>
        </w:rPr>
        <w:t>r</w:t>
      </w:r>
      <w:r w:rsidR="00E71D18" w:rsidRPr="00744A86">
        <w:rPr>
          <w:color w:val="1E51A3"/>
          <w:w w:val="109"/>
          <w:lang w:val="it-IT"/>
        </w:rPr>
        <w:t>osig.al</w:t>
      </w:r>
      <w:r w:rsidR="00E71D18">
        <w:fldChar w:fldCharType="end"/>
      </w:r>
    </w:p>
    <w:p w14:paraId="6373B9C8" w14:textId="77777777" w:rsidR="00E55DC8" w:rsidRPr="00744A86" w:rsidRDefault="00000000">
      <w:pPr>
        <w:spacing w:before="2" w:line="220" w:lineRule="exact"/>
        <w:ind w:right="240"/>
        <w:jc w:val="right"/>
        <w:rPr>
          <w:lang w:val="it-IT"/>
        </w:rPr>
      </w:pPr>
      <w:r>
        <w:pict w14:anchorId="305613DA">
          <v:group id="_x0000_s1070" style="position:absolute;left:0;text-align:left;margin-left:368.55pt;margin-top:3.55pt;width:7.55pt;height:8.45pt;z-index:-251657216;mso-position-horizontal-relative:page" coordorigin="7371,71" coordsize="151,169">
            <v:shape id="_x0000_s1076" style="position:absolute;left:7437;top:76;width:80;height:133" coordorigin="7437,76" coordsize="80,133" path="m7478,83r23,l7510,92r,22l7505,131r13,-12l7518,88,7505,76r-16,l7478,83xe" fillcolor="#1e51a3" stroked="f">
              <v:path arrowok="t"/>
            </v:shape>
            <v:shape id="_x0000_s1075" style="position:absolute;left:7437;top:76;width:80;height:133" coordorigin="7437,76" coordsize="80,133" path="m7510,114r-9,10l7478,124r-10,-10l7468,92r10,-9l7489,76r-16,l7460,88r,31l7473,131r32,l7510,114xe" fillcolor="#1e51a3" stroked="f">
              <v:path arrowok="t"/>
            </v:shape>
            <v:shape id="_x0000_s1074" style="position:absolute;left:7437;top:76;width:80;height:133" coordorigin="7437,76" coordsize="80,133" path="m7440,118r5,-14l7451,83r15,-15l7488,62r1,l7511,67r16,15l7533,103r,1l7530,118r-9,19l7513,153r-10,17l7493,184r,l7489,190r-4,-6l7485,184r-10,-15l7478,188r1,l7486,199r4,1l7492,199r8,-11l7500,188r10,-15l7520,156r12,-23l7539,115r2,-11l7536,82,7522,66,7503,56r-14,-2l7467,59r-18,13l7439,91r-2,13l7440,118xe" fillcolor="#1e51a3" stroked="f">
              <v:path arrowok="t"/>
            </v:shape>
            <v:shape id="_x0000_s1073" style="position:absolute;left:7437;top:76;width:80;height:133" coordorigin="7437,76" coordsize="80,133" path="m7478,188r-3,-19l7465,153r-12,-24l7446,112r-1,-8l7440,118r8,19l7459,156r10,17l7478,188xe" fillcolor="#1e51a3" stroked="f">
              <v:path arrowok="t"/>
            </v:shape>
            <v:shape id="_x0000_s1072" style="position:absolute;left:7376;top:185;width:41;height:185" coordorigin="7376,185" coordsize="41,185" path="m7406,185r-10,3l7409,204r8,-7l7406,185xe" fillcolor="#1e51a3" stroked="f">
              <v:path arrowok="t"/>
            </v:shape>
            <v:shape id="_x0000_s1071" style="position:absolute;left:7376;top:185;width:41;height:185" coordorigin="7376,185" coordsize="41,185" path="m7406,185r-10,-18l7389,148r-2,-21l7388,111r6,-20l7404,73r13,-15l7431,47r17,-10l7468,31r21,-2l7508,31r20,5l7546,46r16,12l7572,70r10,17l7589,106r2,21l7590,144r-6,19l7575,181r-13,16l7548,208r-18,9l7510,223r-21,2l7470,224r-20,-6l7432,209r-15,-12l7409,204r21,15l7448,228r20,6l7489,236r7,-1l7516,232r20,-6l7554,216r15,-12l7584,186r10,-18l7600,148r2,-21l7602,124r-3,-21l7593,83,7582,66,7569,51,7549,35r-19,-9l7510,21r-21,-2l7483,19r-21,3l7442,29r-17,9l7409,51r-15,18l7384,87r-6,19l7376,127r,4l7379,152r7,19l7396,188r10,-3xe" fillcolor="#1e51a3" stroked="f">
              <v:path arrowok="t"/>
            </v:shape>
            <w10:wrap anchorx="page"/>
          </v:group>
        </w:pict>
      </w:r>
      <w:r w:rsidR="00E71D18" w:rsidRPr="00744A86">
        <w:rPr>
          <w:color w:val="1E51A3"/>
          <w:w w:val="93"/>
          <w:position w:val="-1"/>
          <w:lang w:val="it-IT"/>
        </w:rPr>
        <w:t>Rr.</w:t>
      </w:r>
      <w:r w:rsidR="00E71D18" w:rsidRPr="00744A86">
        <w:rPr>
          <w:color w:val="1E51A3"/>
          <w:spacing w:val="-3"/>
          <w:w w:val="93"/>
          <w:position w:val="-1"/>
          <w:lang w:val="it-IT"/>
        </w:rPr>
        <w:t xml:space="preserve"> </w:t>
      </w:r>
      <w:r w:rsidR="00E71D18" w:rsidRPr="00744A86">
        <w:rPr>
          <w:color w:val="1E51A3"/>
          <w:w w:val="116"/>
          <w:position w:val="-1"/>
          <w:lang w:val="it-IT"/>
        </w:rPr>
        <w:t>Papa</w:t>
      </w:r>
      <w:r w:rsidR="00E71D18" w:rsidRPr="00744A86">
        <w:rPr>
          <w:color w:val="1E51A3"/>
          <w:spacing w:val="-15"/>
          <w:w w:val="116"/>
          <w:position w:val="-1"/>
          <w:lang w:val="it-IT"/>
        </w:rPr>
        <w:t xml:space="preserve"> </w:t>
      </w:r>
      <w:r w:rsidR="00E71D18" w:rsidRPr="00744A86">
        <w:rPr>
          <w:color w:val="1E51A3"/>
          <w:position w:val="-1"/>
          <w:lang w:val="it-IT"/>
        </w:rPr>
        <w:t>Gjon</w:t>
      </w:r>
      <w:r w:rsidR="00E71D18" w:rsidRPr="00744A86">
        <w:rPr>
          <w:color w:val="1E51A3"/>
          <w:spacing w:val="17"/>
          <w:position w:val="-1"/>
          <w:lang w:val="it-IT"/>
        </w:rPr>
        <w:t xml:space="preserve"> </w:t>
      </w:r>
      <w:r w:rsidR="00E71D18" w:rsidRPr="00744A86">
        <w:rPr>
          <w:color w:val="1E51A3"/>
          <w:position w:val="-1"/>
          <w:lang w:val="it-IT"/>
        </w:rPr>
        <w:t>Pali</w:t>
      </w:r>
      <w:r w:rsidR="00E71D18" w:rsidRPr="00744A86">
        <w:rPr>
          <w:color w:val="1E51A3"/>
          <w:spacing w:val="2"/>
          <w:position w:val="-1"/>
          <w:lang w:val="it-IT"/>
        </w:rPr>
        <w:t xml:space="preserve"> </w:t>
      </w:r>
      <w:r w:rsidR="00E71D18" w:rsidRPr="00744A86">
        <w:rPr>
          <w:color w:val="1E51A3"/>
          <w:w w:val="81"/>
          <w:position w:val="-1"/>
          <w:lang w:val="it-IT"/>
        </w:rPr>
        <w:t>II,</w:t>
      </w:r>
      <w:r w:rsidR="00E71D18" w:rsidRPr="00744A86">
        <w:rPr>
          <w:color w:val="1E51A3"/>
          <w:spacing w:val="3"/>
          <w:w w:val="81"/>
          <w:position w:val="-1"/>
          <w:lang w:val="it-IT"/>
        </w:rPr>
        <w:t xml:space="preserve"> </w:t>
      </w:r>
      <w:r w:rsidR="00E71D18" w:rsidRPr="00744A86">
        <w:rPr>
          <w:color w:val="1E51A3"/>
          <w:position w:val="-1"/>
          <w:lang w:val="it-IT"/>
        </w:rPr>
        <w:t>Tiranë</w:t>
      </w:r>
      <w:r w:rsidR="00E71D18" w:rsidRPr="00744A86">
        <w:rPr>
          <w:color w:val="1E51A3"/>
          <w:spacing w:val="40"/>
          <w:position w:val="-1"/>
          <w:lang w:val="it-IT"/>
        </w:rPr>
        <w:t xml:space="preserve"> </w:t>
      </w:r>
      <w:r w:rsidR="00E71D18" w:rsidRPr="00744A86">
        <w:rPr>
          <w:color w:val="1E51A3"/>
          <w:w w:val="82"/>
          <w:position w:val="-1"/>
          <w:lang w:val="it-IT"/>
        </w:rPr>
        <w:t>-</w:t>
      </w:r>
      <w:r w:rsidR="00E71D18" w:rsidRPr="00744A86">
        <w:rPr>
          <w:color w:val="1E51A3"/>
          <w:spacing w:val="2"/>
          <w:w w:val="82"/>
          <w:position w:val="-1"/>
          <w:lang w:val="it-IT"/>
        </w:rPr>
        <w:t xml:space="preserve"> </w:t>
      </w:r>
      <w:r w:rsidR="00E71D18" w:rsidRPr="00744A86">
        <w:rPr>
          <w:color w:val="1E51A3"/>
          <w:w w:val="111"/>
          <w:position w:val="-1"/>
          <w:lang w:val="it-IT"/>
        </w:rPr>
        <w:t>Shqipëri</w:t>
      </w:r>
    </w:p>
    <w:p w14:paraId="69AB0EB0" w14:textId="77777777" w:rsidR="00E55DC8" w:rsidRPr="00744A86" w:rsidRDefault="00E55DC8">
      <w:pPr>
        <w:spacing w:line="200" w:lineRule="exact"/>
        <w:rPr>
          <w:lang w:val="it-IT"/>
        </w:rPr>
      </w:pPr>
    </w:p>
    <w:p w14:paraId="625F5864" w14:textId="77777777" w:rsidR="00E55DC8" w:rsidRPr="00744A86" w:rsidRDefault="00E55DC8">
      <w:pPr>
        <w:spacing w:line="200" w:lineRule="exact"/>
        <w:rPr>
          <w:lang w:val="it-IT"/>
        </w:rPr>
      </w:pPr>
    </w:p>
    <w:p w14:paraId="7ECEE817" w14:textId="77777777" w:rsidR="00E55DC8" w:rsidRPr="00744A86" w:rsidRDefault="00E55DC8">
      <w:pPr>
        <w:spacing w:line="200" w:lineRule="exact"/>
        <w:rPr>
          <w:lang w:val="it-IT"/>
        </w:rPr>
      </w:pPr>
    </w:p>
    <w:p w14:paraId="62AAAC8B" w14:textId="77777777" w:rsidR="00E55DC8" w:rsidRPr="00744A86" w:rsidRDefault="00E55DC8">
      <w:pPr>
        <w:spacing w:before="10" w:line="240" w:lineRule="exact"/>
        <w:rPr>
          <w:sz w:val="24"/>
          <w:szCs w:val="24"/>
          <w:lang w:val="it-IT"/>
        </w:rPr>
      </w:pPr>
    </w:p>
    <w:p w14:paraId="48AA49CE" w14:textId="77777777" w:rsidR="00E55DC8" w:rsidRPr="00744A86" w:rsidRDefault="00E71D18">
      <w:pPr>
        <w:spacing w:before="23"/>
        <w:ind w:left="776" w:right="776"/>
        <w:jc w:val="center"/>
        <w:rPr>
          <w:rFonts w:ascii="Arial Narrow" w:eastAsia="Arial Narrow" w:hAnsi="Arial Narrow" w:cs="Arial Narrow"/>
          <w:sz w:val="30"/>
          <w:szCs w:val="30"/>
          <w:lang w:val="it-IT"/>
        </w:rPr>
      </w:pPr>
      <w:r w:rsidRPr="00744A86">
        <w:rPr>
          <w:rFonts w:ascii="Arial Narrow" w:eastAsia="Arial Narrow" w:hAnsi="Arial Narrow" w:cs="Arial Narrow"/>
          <w:b/>
          <w:color w:val="00BAF1"/>
          <w:sz w:val="30"/>
          <w:szCs w:val="30"/>
          <w:lang w:val="it-IT"/>
        </w:rPr>
        <w:t xml:space="preserve">FORMULAR RIMBURSIMI ose FORMULAR KERKESE PER </w:t>
      </w:r>
      <w:r w:rsidRPr="00744A86">
        <w:rPr>
          <w:rFonts w:ascii="Arial Narrow" w:eastAsia="Arial Narrow" w:hAnsi="Arial Narrow" w:cs="Arial Narrow"/>
          <w:b/>
          <w:color w:val="00BAF1"/>
          <w:spacing w:val="-19"/>
          <w:sz w:val="30"/>
          <w:szCs w:val="30"/>
          <w:lang w:val="it-IT"/>
        </w:rPr>
        <w:t>P</w:t>
      </w:r>
      <w:r w:rsidRPr="00744A86">
        <w:rPr>
          <w:rFonts w:ascii="Arial Narrow" w:eastAsia="Arial Narrow" w:hAnsi="Arial Narrow" w:cs="Arial Narrow"/>
          <w:b/>
          <w:color w:val="00BAF1"/>
          <w:sz w:val="30"/>
          <w:szCs w:val="30"/>
          <w:lang w:val="it-IT"/>
        </w:rPr>
        <w:t>AGESE DIREKTE</w:t>
      </w:r>
    </w:p>
    <w:p w14:paraId="47DE4099" w14:textId="6584D156" w:rsidR="00E55DC8" w:rsidRPr="00744A86" w:rsidRDefault="00E71D18">
      <w:pPr>
        <w:spacing w:before="81"/>
        <w:ind w:left="100" w:right="100"/>
        <w:jc w:val="center"/>
        <w:rPr>
          <w:sz w:val="24"/>
          <w:szCs w:val="24"/>
          <w:lang w:val="it-IT"/>
        </w:rPr>
      </w:pPr>
      <w:r w:rsidRPr="00744A86">
        <w:rPr>
          <w:i/>
          <w:color w:val="363435"/>
          <w:sz w:val="24"/>
          <w:szCs w:val="24"/>
          <w:lang w:val="it-IT"/>
        </w:rPr>
        <w:t>TË</w:t>
      </w:r>
      <w:r w:rsidRPr="00744A86">
        <w:rPr>
          <w:i/>
          <w:color w:val="363435"/>
          <w:spacing w:val="-8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3"/>
          <w:sz w:val="24"/>
          <w:szCs w:val="24"/>
          <w:lang w:val="it-IT"/>
        </w:rPr>
        <w:t>D</w:t>
      </w:r>
      <w:r w:rsidRPr="00744A86">
        <w:rPr>
          <w:i/>
          <w:color w:val="363435"/>
          <w:sz w:val="24"/>
          <w:szCs w:val="24"/>
          <w:lang w:val="it-IT"/>
        </w:rPr>
        <w:t>HË</w:t>
      </w:r>
      <w:r w:rsidRPr="00744A86">
        <w:rPr>
          <w:i/>
          <w:color w:val="363435"/>
          <w:spacing w:val="-7"/>
          <w:sz w:val="24"/>
          <w:szCs w:val="24"/>
          <w:lang w:val="it-IT"/>
        </w:rPr>
        <w:t>N</w:t>
      </w:r>
      <w:r w:rsidRPr="00744A86">
        <w:rPr>
          <w:i/>
          <w:color w:val="363435"/>
          <w:spacing w:val="-21"/>
          <w:sz w:val="24"/>
          <w:szCs w:val="24"/>
          <w:lang w:val="it-IT"/>
        </w:rPr>
        <w:t>A</w:t>
      </w:r>
      <w:r w:rsidRPr="00744A86">
        <w:rPr>
          <w:i/>
          <w:color w:val="363435"/>
          <w:sz w:val="24"/>
          <w:szCs w:val="24"/>
          <w:lang w:val="it-IT"/>
        </w:rPr>
        <w:t>T</w:t>
      </w:r>
      <w:r w:rsidRPr="00744A86">
        <w:rPr>
          <w:i/>
          <w:color w:val="363435"/>
          <w:spacing w:val="14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z w:val="24"/>
          <w:szCs w:val="24"/>
          <w:lang w:val="it-IT"/>
        </w:rPr>
        <w:t>E</w:t>
      </w:r>
      <w:r w:rsidRPr="00744A86">
        <w:rPr>
          <w:i/>
          <w:color w:val="363435"/>
          <w:spacing w:val="-18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3"/>
          <w:w w:val="97"/>
          <w:sz w:val="24"/>
          <w:szCs w:val="24"/>
          <w:lang w:val="it-IT"/>
        </w:rPr>
        <w:t>P</w:t>
      </w:r>
      <w:r w:rsidRPr="00744A86">
        <w:rPr>
          <w:i/>
          <w:color w:val="363435"/>
          <w:w w:val="97"/>
          <w:sz w:val="24"/>
          <w:szCs w:val="24"/>
          <w:lang w:val="it-IT"/>
        </w:rPr>
        <w:t>ERS</w:t>
      </w:r>
      <w:r w:rsidRPr="00744A86">
        <w:rPr>
          <w:i/>
          <w:color w:val="363435"/>
          <w:spacing w:val="-3"/>
          <w:w w:val="97"/>
          <w:sz w:val="24"/>
          <w:szCs w:val="24"/>
          <w:lang w:val="it-IT"/>
        </w:rPr>
        <w:t>O</w:t>
      </w:r>
      <w:r w:rsidRPr="00744A86">
        <w:rPr>
          <w:i/>
          <w:color w:val="363435"/>
          <w:w w:val="97"/>
          <w:sz w:val="24"/>
          <w:szCs w:val="24"/>
          <w:lang w:val="it-IT"/>
        </w:rPr>
        <w:t>NIT</w:t>
      </w:r>
      <w:r w:rsidRPr="00744A86">
        <w:rPr>
          <w:i/>
          <w:color w:val="363435"/>
          <w:spacing w:val="4"/>
          <w:w w:val="97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3"/>
          <w:sz w:val="24"/>
          <w:szCs w:val="24"/>
          <w:lang w:val="it-IT"/>
        </w:rPr>
        <w:t>Q</w:t>
      </w:r>
      <w:r w:rsidRPr="00744A86">
        <w:rPr>
          <w:i/>
          <w:color w:val="363435"/>
          <w:sz w:val="24"/>
          <w:szCs w:val="24"/>
          <w:lang w:val="it-IT"/>
        </w:rPr>
        <w:t>Ë</w:t>
      </w:r>
      <w:r w:rsidRPr="00744A86">
        <w:rPr>
          <w:i/>
          <w:color w:val="363435"/>
          <w:spacing w:val="-22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1"/>
          <w:sz w:val="24"/>
          <w:szCs w:val="24"/>
          <w:lang w:val="it-IT"/>
        </w:rPr>
        <w:t>K</w:t>
      </w:r>
      <w:r w:rsidRPr="00744A86">
        <w:rPr>
          <w:i/>
          <w:color w:val="363435"/>
          <w:sz w:val="24"/>
          <w:szCs w:val="24"/>
          <w:lang w:val="it-IT"/>
        </w:rPr>
        <w:t>A</w:t>
      </w:r>
      <w:r w:rsidRPr="00744A86">
        <w:rPr>
          <w:i/>
          <w:color w:val="363435"/>
          <w:spacing w:val="3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z w:val="24"/>
          <w:szCs w:val="24"/>
          <w:lang w:val="it-IT"/>
        </w:rPr>
        <w:t>K</w:t>
      </w:r>
      <w:r w:rsidRPr="00744A86">
        <w:rPr>
          <w:i/>
          <w:color w:val="363435"/>
          <w:spacing w:val="-16"/>
          <w:sz w:val="24"/>
          <w:szCs w:val="24"/>
          <w:lang w:val="it-IT"/>
        </w:rPr>
        <w:t>R</w:t>
      </w:r>
      <w:r w:rsidRPr="00744A86">
        <w:rPr>
          <w:i/>
          <w:color w:val="363435"/>
          <w:sz w:val="24"/>
          <w:szCs w:val="24"/>
          <w:lang w:val="it-IT"/>
        </w:rPr>
        <w:t>YER</w:t>
      </w:r>
      <w:r w:rsidRPr="00744A86">
        <w:rPr>
          <w:i/>
          <w:color w:val="363435"/>
          <w:spacing w:val="-15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spacing w:val="-2"/>
          <w:sz w:val="24"/>
          <w:szCs w:val="24"/>
          <w:lang w:val="it-IT"/>
        </w:rPr>
        <w:t>S</w:t>
      </w:r>
      <w:r w:rsidRPr="00744A86">
        <w:rPr>
          <w:i/>
          <w:color w:val="363435"/>
          <w:sz w:val="24"/>
          <w:szCs w:val="24"/>
          <w:lang w:val="it-IT"/>
        </w:rPr>
        <w:t>H</w:t>
      </w:r>
      <w:r w:rsidRPr="00744A86">
        <w:rPr>
          <w:i/>
          <w:color w:val="363435"/>
          <w:spacing w:val="-3"/>
          <w:sz w:val="24"/>
          <w:szCs w:val="24"/>
          <w:lang w:val="it-IT"/>
        </w:rPr>
        <w:t>P</w:t>
      </w:r>
      <w:r w:rsidRPr="00744A86">
        <w:rPr>
          <w:i/>
          <w:color w:val="363435"/>
          <w:sz w:val="24"/>
          <w:szCs w:val="24"/>
          <w:lang w:val="it-IT"/>
        </w:rPr>
        <w:t>ENZIMIN</w:t>
      </w:r>
      <w:r w:rsidRPr="00744A86">
        <w:rPr>
          <w:i/>
          <w:color w:val="363435"/>
          <w:spacing w:val="-4"/>
          <w:sz w:val="24"/>
          <w:szCs w:val="24"/>
          <w:lang w:val="it-IT"/>
        </w:rPr>
        <w:t xml:space="preserve"> </w:t>
      </w:r>
      <w:r w:rsidRPr="00744A86">
        <w:rPr>
          <w:i/>
          <w:color w:val="363435"/>
          <w:w w:val="94"/>
          <w:sz w:val="24"/>
          <w:szCs w:val="24"/>
          <w:lang w:val="it-IT"/>
        </w:rPr>
        <w:t>MJEKËS</w:t>
      </w:r>
      <w:r w:rsidRPr="00744A86">
        <w:rPr>
          <w:i/>
          <w:color w:val="363435"/>
          <w:spacing w:val="-3"/>
          <w:w w:val="94"/>
          <w:sz w:val="24"/>
          <w:szCs w:val="24"/>
          <w:lang w:val="it-IT"/>
        </w:rPr>
        <w:t>O</w:t>
      </w:r>
      <w:r w:rsidRPr="00744A86">
        <w:rPr>
          <w:i/>
          <w:color w:val="363435"/>
          <w:w w:val="94"/>
          <w:sz w:val="24"/>
          <w:szCs w:val="24"/>
          <w:lang w:val="it-IT"/>
        </w:rPr>
        <w:t>R</w:t>
      </w:r>
    </w:p>
    <w:p w14:paraId="3461027A" w14:textId="77777777" w:rsidR="00E55DC8" w:rsidRPr="00744A86" w:rsidRDefault="00E55DC8">
      <w:pPr>
        <w:spacing w:before="3" w:line="220" w:lineRule="exact"/>
        <w:rPr>
          <w:sz w:val="22"/>
          <w:szCs w:val="22"/>
          <w:lang w:val="it-IT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2626"/>
        <w:gridCol w:w="283"/>
        <w:gridCol w:w="946"/>
        <w:gridCol w:w="1618"/>
        <w:gridCol w:w="4140"/>
      </w:tblGrid>
      <w:tr w:rsidR="00E55DC8" w:rsidRPr="00744A86" w14:paraId="7B904B83" w14:textId="77777777">
        <w:trPr>
          <w:trHeight w:hRule="exact" w:val="334"/>
        </w:trPr>
        <w:tc>
          <w:tcPr>
            <w:tcW w:w="3428" w:type="dxa"/>
            <w:gridSpan w:val="2"/>
            <w:tcBorders>
              <w:top w:val="single" w:sz="5" w:space="0" w:color="000000"/>
              <w:left w:val="dotted" w:sz="5" w:space="0" w:color="000000"/>
              <w:bottom w:val="single" w:sz="5" w:space="0" w:color="000000"/>
              <w:right w:val="dotted" w:sz="5" w:space="0" w:color="000000"/>
            </w:tcBorders>
            <w:shd w:val="clear" w:color="auto" w:fill="F1F1F1"/>
          </w:tcPr>
          <w:p w14:paraId="08A8D472" w14:textId="77777777" w:rsidR="00E55DC8" w:rsidRDefault="00E71D18">
            <w:pPr>
              <w:spacing w:line="240" w:lineRule="exact"/>
              <w:ind w:lef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ë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w w:val="105"/>
                <w:sz w:val="22"/>
                <w:szCs w:val="22"/>
              </w:rPr>
              <w:t>M</w:t>
            </w:r>
            <w:r>
              <w:rPr>
                <w:spacing w:val="-3"/>
                <w:w w:val="105"/>
                <w:sz w:val="22"/>
                <w:szCs w:val="22"/>
              </w:rPr>
              <w:t>b</w:t>
            </w:r>
            <w:r>
              <w:rPr>
                <w:spacing w:val="1"/>
                <w:w w:val="105"/>
                <w:sz w:val="22"/>
                <w:szCs w:val="22"/>
              </w:rPr>
              <w:t>i</w:t>
            </w:r>
            <w:r>
              <w:rPr>
                <w:spacing w:val="-2"/>
                <w:w w:val="105"/>
                <w:sz w:val="22"/>
                <w:szCs w:val="22"/>
              </w:rPr>
              <w:t>e</w:t>
            </w:r>
            <w:r>
              <w:rPr>
                <w:spacing w:val="1"/>
                <w:w w:val="105"/>
                <w:sz w:val="22"/>
                <w:szCs w:val="22"/>
              </w:rPr>
              <w:t>m</w:t>
            </w:r>
            <w:r>
              <w:rPr>
                <w:spacing w:val="-2"/>
                <w:w w:val="105"/>
                <w:sz w:val="22"/>
                <w:szCs w:val="22"/>
              </w:rPr>
              <w:t>r</w:t>
            </w:r>
            <w:r>
              <w:rPr>
                <w:spacing w:val="-1"/>
                <w:w w:val="105"/>
                <w:sz w:val="22"/>
                <w:szCs w:val="22"/>
              </w:rPr>
              <w:t>i</w:t>
            </w:r>
            <w:proofErr w:type="spellEnd"/>
            <w:r>
              <w:rPr>
                <w:w w:val="105"/>
                <w:sz w:val="22"/>
                <w:szCs w:val="22"/>
              </w:rPr>
              <w:t>:</w:t>
            </w:r>
          </w:p>
        </w:tc>
        <w:tc>
          <w:tcPr>
            <w:tcW w:w="283" w:type="dxa"/>
            <w:vMerge w:val="restart"/>
            <w:tcBorders>
              <w:top w:val="nil"/>
              <w:left w:val="dotted" w:sz="5" w:space="0" w:color="000000"/>
              <w:right w:val="dotted" w:sz="5" w:space="0" w:color="000000"/>
            </w:tcBorders>
          </w:tcPr>
          <w:p w14:paraId="4FEACFE3" w14:textId="77777777" w:rsidR="00E55DC8" w:rsidRDefault="00E55DC8"/>
        </w:tc>
        <w:tc>
          <w:tcPr>
            <w:tcW w:w="6704" w:type="dxa"/>
            <w:gridSpan w:val="3"/>
            <w:tcBorders>
              <w:top w:val="single" w:sz="5" w:space="0" w:color="000000"/>
              <w:left w:val="dotted" w:sz="5" w:space="0" w:color="000000"/>
              <w:bottom w:val="nil"/>
              <w:right w:val="dotted" w:sz="5" w:space="0" w:color="000000"/>
            </w:tcBorders>
            <w:shd w:val="clear" w:color="auto" w:fill="F1F1F1"/>
          </w:tcPr>
          <w:p w14:paraId="7E361353" w14:textId="77777777" w:rsidR="00E55DC8" w:rsidRPr="00744A86" w:rsidRDefault="00E71D18">
            <w:pPr>
              <w:ind w:left="108"/>
              <w:rPr>
                <w:sz w:val="21"/>
                <w:szCs w:val="21"/>
                <w:lang w:val="it-IT"/>
              </w:rPr>
            </w:pPr>
            <w:r w:rsidRPr="00744A86">
              <w:rPr>
                <w:spacing w:val="1"/>
                <w:sz w:val="21"/>
                <w:szCs w:val="21"/>
                <w:lang w:val="it-IT"/>
              </w:rPr>
              <w:t>N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</w:t>
            </w:r>
            <w:r w:rsidRPr="00744A86">
              <w:rPr>
                <w:spacing w:val="-2"/>
                <w:sz w:val="21"/>
                <w:szCs w:val="21"/>
                <w:lang w:val="it-IT"/>
              </w:rPr>
              <w:t>.</w:t>
            </w:r>
            <w:r w:rsidRPr="00744A86">
              <w:rPr>
                <w:spacing w:val="1"/>
                <w:sz w:val="21"/>
                <w:szCs w:val="21"/>
                <w:lang w:val="it-IT"/>
              </w:rPr>
              <w:t>K</w:t>
            </w:r>
            <w:r w:rsidRPr="00744A86">
              <w:rPr>
                <w:sz w:val="21"/>
                <w:szCs w:val="21"/>
                <w:lang w:val="it-IT"/>
              </w:rPr>
              <w:t>a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rt</w:t>
            </w:r>
            <w:r w:rsidRPr="00744A86">
              <w:rPr>
                <w:sz w:val="21"/>
                <w:szCs w:val="21"/>
                <w:lang w:val="it-IT"/>
              </w:rPr>
              <w:t>es</w:t>
            </w:r>
            <w:r w:rsidRPr="00744A86">
              <w:rPr>
                <w:spacing w:val="44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 xml:space="preserve">se </w:t>
            </w:r>
            <w:r w:rsidRPr="00744A86">
              <w:rPr>
                <w:spacing w:val="14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S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i</w:t>
            </w:r>
            <w:r w:rsidRPr="00744A86">
              <w:rPr>
                <w:sz w:val="21"/>
                <w:szCs w:val="21"/>
                <w:lang w:val="it-IT"/>
              </w:rPr>
              <w:t>gu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rimi</w:t>
            </w:r>
            <w:r w:rsidRPr="00744A86">
              <w:rPr>
                <w:sz w:val="21"/>
                <w:szCs w:val="21"/>
                <w:lang w:val="it-IT"/>
              </w:rPr>
              <w:t>t</w:t>
            </w:r>
            <w:r w:rsidRPr="00744A86">
              <w:rPr>
                <w:spacing w:val="43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/</w:t>
            </w:r>
            <w:r w:rsidRPr="00744A86">
              <w:rPr>
                <w:spacing w:val="5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Pu</w:t>
            </w:r>
            <w:r w:rsidRPr="00744A86">
              <w:rPr>
                <w:spacing w:val="-2"/>
                <w:sz w:val="21"/>
                <w:szCs w:val="21"/>
                <w:lang w:val="it-IT"/>
              </w:rPr>
              <w:t>n</w:t>
            </w:r>
            <w:r w:rsidRPr="00744A86">
              <w:rPr>
                <w:sz w:val="21"/>
                <w:szCs w:val="21"/>
                <w:lang w:val="it-IT"/>
              </w:rPr>
              <w:t>edhene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s</w:t>
            </w:r>
            <w:r w:rsidRPr="00744A86">
              <w:rPr>
                <w:sz w:val="21"/>
                <w:szCs w:val="21"/>
                <w:lang w:val="it-IT"/>
              </w:rPr>
              <w:t xml:space="preserve">i </w:t>
            </w:r>
            <w:r w:rsidRPr="00744A86">
              <w:rPr>
                <w:spacing w:val="3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d</w:t>
            </w:r>
            <w:r w:rsidRPr="00744A86">
              <w:rPr>
                <w:spacing w:val="-2"/>
                <w:sz w:val="21"/>
                <w:szCs w:val="21"/>
                <w:lang w:val="it-IT"/>
              </w:rPr>
              <w:t>h</w:t>
            </w:r>
            <w:r w:rsidRPr="00744A86">
              <w:rPr>
                <w:sz w:val="21"/>
                <w:szCs w:val="21"/>
                <w:lang w:val="it-IT"/>
              </w:rPr>
              <w:t>e</w:t>
            </w:r>
            <w:r w:rsidRPr="00744A86">
              <w:rPr>
                <w:spacing w:val="18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nr</w:t>
            </w:r>
            <w:r w:rsidRPr="00744A86">
              <w:rPr>
                <w:spacing w:val="11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ka</w:t>
            </w:r>
            <w:r w:rsidRPr="00744A86">
              <w:rPr>
                <w:spacing w:val="-1"/>
                <w:sz w:val="21"/>
                <w:szCs w:val="21"/>
                <w:lang w:val="it-IT"/>
              </w:rPr>
              <w:t>rt</w:t>
            </w:r>
            <w:r w:rsidRPr="00744A86">
              <w:rPr>
                <w:sz w:val="21"/>
                <w:szCs w:val="21"/>
                <w:lang w:val="it-IT"/>
              </w:rPr>
              <w:t>es</w:t>
            </w:r>
            <w:r w:rsidRPr="00744A86">
              <w:rPr>
                <w:spacing w:val="28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z w:val="21"/>
                <w:szCs w:val="21"/>
                <w:lang w:val="it-IT"/>
              </w:rPr>
              <w:t>se</w:t>
            </w:r>
            <w:r w:rsidRPr="00744A86">
              <w:rPr>
                <w:spacing w:val="11"/>
                <w:sz w:val="21"/>
                <w:szCs w:val="21"/>
                <w:lang w:val="it-IT"/>
              </w:rPr>
              <w:t xml:space="preserve"> 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w w:val="105"/>
                <w:sz w:val="21"/>
                <w:szCs w:val="21"/>
                <w:lang w:val="it-IT"/>
              </w:rPr>
              <w:t>d</w:t>
            </w:r>
            <w:r w:rsidRPr="00744A86">
              <w:rPr>
                <w:spacing w:val="-3"/>
                <w:w w:val="105"/>
                <w:sz w:val="21"/>
                <w:szCs w:val="21"/>
                <w:lang w:val="it-IT"/>
              </w:rPr>
              <w:t>e</w:t>
            </w:r>
            <w:r w:rsidRPr="00744A86">
              <w:rPr>
                <w:w w:val="105"/>
                <w:sz w:val="21"/>
                <w:szCs w:val="21"/>
                <w:lang w:val="it-IT"/>
              </w:rPr>
              <w:t>n</w:t>
            </w:r>
            <w:r w:rsidRPr="00744A86">
              <w:rPr>
                <w:spacing w:val="-1"/>
                <w:w w:val="105"/>
                <w:sz w:val="21"/>
                <w:szCs w:val="21"/>
                <w:lang w:val="it-IT"/>
              </w:rPr>
              <w:t>t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spacing w:val="-1"/>
                <w:w w:val="105"/>
                <w:sz w:val="21"/>
                <w:szCs w:val="21"/>
                <w:lang w:val="it-IT"/>
              </w:rPr>
              <w:t>f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w w:val="105"/>
                <w:sz w:val="21"/>
                <w:szCs w:val="21"/>
                <w:lang w:val="it-IT"/>
              </w:rPr>
              <w:t>k</w:t>
            </w:r>
            <w:r w:rsidRPr="00744A86">
              <w:rPr>
                <w:spacing w:val="-1"/>
                <w:w w:val="105"/>
                <w:sz w:val="21"/>
                <w:szCs w:val="21"/>
                <w:lang w:val="it-IT"/>
              </w:rPr>
              <w:t>im</w:t>
            </w:r>
            <w:r w:rsidRPr="00744A86">
              <w:rPr>
                <w:spacing w:val="1"/>
                <w:w w:val="106"/>
                <w:sz w:val="21"/>
                <w:szCs w:val="21"/>
                <w:lang w:val="it-IT"/>
              </w:rPr>
              <w:t>i</w:t>
            </w:r>
            <w:r w:rsidRPr="00744A86">
              <w:rPr>
                <w:spacing w:val="-1"/>
                <w:w w:val="106"/>
                <w:sz w:val="21"/>
                <w:szCs w:val="21"/>
                <w:lang w:val="it-IT"/>
              </w:rPr>
              <w:t>t</w:t>
            </w:r>
            <w:r w:rsidRPr="00744A86">
              <w:rPr>
                <w:w w:val="106"/>
                <w:sz w:val="21"/>
                <w:szCs w:val="21"/>
                <w:lang w:val="it-IT"/>
              </w:rPr>
              <w:t>:</w:t>
            </w:r>
          </w:p>
        </w:tc>
      </w:tr>
      <w:tr w:rsidR="00E55DC8" w14:paraId="17CD849C" w14:textId="77777777">
        <w:trPr>
          <w:trHeight w:hRule="exact" w:val="264"/>
        </w:trPr>
        <w:tc>
          <w:tcPr>
            <w:tcW w:w="3428" w:type="dxa"/>
            <w:gridSpan w:val="2"/>
            <w:vMerge w:val="restart"/>
            <w:tcBorders>
              <w:top w:val="single" w:sz="5" w:space="0" w:color="000000"/>
              <w:left w:val="dotted" w:sz="5" w:space="0" w:color="000000"/>
              <w:right w:val="dotted" w:sz="5" w:space="0" w:color="000000"/>
            </w:tcBorders>
          </w:tcPr>
          <w:p w14:paraId="69ADE43D" w14:textId="77777777" w:rsidR="00E55DC8" w:rsidRPr="00744A86" w:rsidRDefault="00E55DC8">
            <w:pPr>
              <w:rPr>
                <w:lang w:val="it-IT"/>
              </w:rPr>
            </w:pP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4F19D78B" w14:textId="77777777" w:rsidR="00E55DC8" w:rsidRPr="00744A86" w:rsidRDefault="00E55DC8">
            <w:pPr>
              <w:rPr>
                <w:lang w:val="it-IT"/>
              </w:rPr>
            </w:pPr>
          </w:p>
        </w:tc>
        <w:tc>
          <w:tcPr>
            <w:tcW w:w="2564" w:type="dxa"/>
            <w:gridSpan w:val="2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2D6ED21A" w14:textId="77777777" w:rsidR="00E55DC8" w:rsidRDefault="00E71D18">
            <w:pPr>
              <w:spacing w:line="240" w:lineRule="exact"/>
              <w:ind w:left="1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105"/>
                <w:sz w:val="22"/>
                <w:szCs w:val="22"/>
              </w:rPr>
              <w:t>S</w:t>
            </w:r>
            <w:r>
              <w:rPr>
                <w:spacing w:val="-1"/>
                <w:w w:val="105"/>
                <w:sz w:val="22"/>
                <w:szCs w:val="22"/>
              </w:rPr>
              <w:t>i</w:t>
            </w:r>
            <w:r>
              <w:rPr>
                <w:w w:val="105"/>
                <w:sz w:val="22"/>
                <w:szCs w:val="22"/>
              </w:rPr>
              <w:t>gu</w:t>
            </w:r>
            <w:r>
              <w:rPr>
                <w:spacing w:val="-2"/>
                <w:w w:val="105"/>
                <w:sz w:val="22"/>
                <w:szCs w:val="22"/>
              </w:rPr>
              <w:t>r</w:t>
            </w:r>
            <w:r>
              <w:rPr>
                <w:spacing w:val="1"/>
                <w:w w:val="105"/>
                <w:sz w:val="22"/>
                <w:szCs w:val="22"/>
              </w:rPr>
              <w:t>i</w:t>
            </w:r>
            <w:r>
              <w:rPr>
                <w:spacing w:val="-1"/>
                <w:w w:val="105"/>
                <w:sz w:val="22"/>
                <w:szCs w:val="22"/>
              </w:rPr>
              <w:t>mi</w:t>
            </w:r>
            <w:r>
              <w:rPr>
                <w:w w:val="105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41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0F7F0AC9" w14:textId="77777777" w:rsidR="00E55DC8" w:rsidRDefault="00E55DC8"/>
        </w:tc>
      </w:tr>
      <w:tr w:rsidR="00E55DC8" w14:paraId="03524378" w14:textId="77777777">
        <w:trPr>
          <w:trHeight w:hRule="exact" w:val="262"/>
        </w:trPr>
        <w:tc>
          <w:tcPr>
            <w:tcW w:w="3428" w:type="dxa"/>
            <w:gridSpan w:val="2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42650201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380AB615" w14:textId="77777777" w:rsidR="00E55DC8" w:rsidRDefault="00E55DC8"/>
        </w:tc>
        <w:tc>
          <w:tcPr>
            <w:tcW w:w="2564" w:type="dxa"/>
            <w:gridSpan w:val="2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0DF815AE" w14:textId="77777777" w:rsidR="00E55DC8" w:rsidRDefault="00E71D18">
            <w:pPr>
              <w:spacing w:line="240" w:lineRule="exact"/>
              <w:ind w:left="108"/>
              <w:rPr>
                <w:sz w:val="22"/>
                <w:szCs w:val="22"/>
              </w:rPr>
            </w:pPr>
            <w:proofErr w:type="spellStart"/>
            <w:r>
              <w:rPr>
                <w:w w:val="105"/>
                <w:sz w:val="22"/>
                <w:szCs w:val="22"/>
              </w:rPr>
              <w:t>Punedhe</w:t>
            </w:r>
            <w:r>
              <w:rPr>
                <w:spacing w:val="-2"/>
                <w:w w:val="105"/>
                <w:sz w:val="22"/>
                <w:szCs w:val="22"/>
              </w:rPr>
              <w:t>n</w:t>
            </w:r>
            <w:r>
              <w:rPr>
                <w:w w:val="105"/>
                <w:sz w:val="22"/>
                <w:szCs w:val="22"/>
              </w:rPr>
              <w:t>e</w:t>
            </w:r>
            <w:r>
              <w:rPr>
                <w:spacing w:val="-2"/>
                <w:w w:val="105"/>
                <w:sz w:val="22"/>
                <w:szCs w:val="22"/>
              </w:rPr>
              <w:t>s</w:t>
            </w:r>
            <w:r>
              <w:rPr>
                <w:w w:val="105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41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016463B8" w14:textId="77777777" w:rsidR="00E55DC8" w:rsidRDefault="00E55DC8"/>
        </w:tc>
      </w:tr>
      <w:tr w:rsidR="00E55DC8" w14:paraId="0F9DEC32" w14:textId="77777777">
        <w:trPr>
          <w:trHeight w:hRule="exact" w:val="265"/>
        </w:trPr>
        <w:tc>
          <w:tcPr>
            <w:tcW w:w="3428" w:type="dxa"/>
            <w:gridSpan w:val="2"/>
            <w:vMerge/>
            <w:tcBorders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05F2F9DC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556832CA" w14:textId="77777777" w:rsidR="00E55DC8" w:rsidRDefault="00E55DC8"/>
        </w:tc>
        <w:tc>
          <w:tcPr>
            <w:tcW w:w="2564" w:type="dxa"/>
            <w:gridSpan w:val="2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197153FC" w14:textId="77777777" w:rsidR="00E55DC8" w:rsidRDefault="00E71D18">
            <w:pPr>
              <w:spacing w:before="1" w:line="240" w:lineRule="exact"/>
              <w:ind w:left="1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w w:val="105"/>
                <w:sz w:val="22"/>
                <w:szCs w:val="22"/>
              </w:rPr>
              <w:t>I</w:t>
            </w:r>
            <w:r>
              <w:rPr>
                <w:w w:val="105"/>
                <w:sz w:val="22"/>
                <w:szCs w:val="22"/>
              </w:rPr>
              <w:t>de</w:t>
            </w:r>
            <w:r>
              <w:rPr>
                <w:spacing w:val="-2"/>
                <w:w w:val="105"/>
                <w:sz w:val="22"/>
                <w:szCs w:val="22"/>
              </w:rPr>
              <w:t>n</w:t>
            </w:r>
            <w:r>
              <w:rPr>
                <w:spacing w:val="1"/>
                <w:w w:val="105"/>
                <w:sz w:val="22"/>
                <w:szCs w:val="22"/>
              </w:rPr>
              <w:t>t</w:t>
            </w:r>
            <w:r>
              <w:rPr>
                <w:spacing w:val="-1"/>
                <w:w w:val="105"/>
                <w:sz w:val="22"/>
                <w:szCs w:val="22"/>
              </w:rPr>
              <w:t>i</w:t>
            </w:r>
            <w:r>
              <w:rPr>
                <w:spacing w:val="1"/>
                <w:w w:val="105"/>
                <w:sz w:val="22"/>
                <w:szCs w:val="22"/>
              </w:rPr>
              <w:t>t</w:t>
            </w:r>
            <w:r>
              <w:rPr>
                <w:w w:val="105"/>
                <w:sz w:val="22"/>
                <w:szCs w:val="22"/>
              </w:rPr>
              <w:t>e</w:t>
            </w:r>
            <w:r>
              <w:rPr>
                <w:spacing w:val="-1"/>
                <w:w w:val="105"/>
                <w:sz w:val="22"/>
                <w:szCs w:val="22"/>
              </w:rPr>
              <w:t>t</w:t>
            </w:r>
            <w:r>
              <w:rPr>
                <w:spacing w:val="1"/>
                <w:w w:val="105"/>
                <w:sz w:val="22"/>
                <w:szCs w:val="22"/>
              </w:rPr>
              <w:t>i</w:t>
            </w:r>
            <w:r>
              <w:rPr>
                <w:w w:val="105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4140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2BAFBACC" w14:textId="77777777" w:rsidR="00E55DC8" w:rsidRDefault="00E55DC8"/>
        </w:tc>
      </w:tr>
      <w:tr w:rsidR="00E55DC8" w:rsidRPr="00744A86" w14:paraId="4E7604A2" w14:textId="77777777">
        <w:trPr>
          <w:trHeight w:hRule="exact" w:val="322"/>
        </w:trPr>
        <w:tc>
          <w:tcPr>
            <w:tcW w:w="3428" w:type="dxa"/>
            <w:gridSpan w:val="2"/>
            <w:tcBorders>
              <w:top w:val="dotted" w:sz="5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  <w:shd w:val="clear" w:color="auto" w:fill="F1F1F1"/>
          </w:tcPr>
          <w:p w14:paraId="387AE39A" w14:textId="77777777" w:rsidR="00E55DC8" w:rsidRDefault="00E71D18">
            <w:pPr>
              <w:spacing w:line="220" w:lineRule="exact"/>
              <w:ind w:left="108"/>
            </w:pPr>
            <w:r>
              <w:t>A</w:t>
            </w:r>
            <w:r>
              <w:rPr>
                <w:spacing w:val="1"/>
              </w:rPr>
              <w:t>dr</w:t>
            </w:r>
            <w:r>
              <w:t>esa</w:t>
            </w:r>
            <w:r>
              <w:rPr>
                <w:spacing w:val="26"/>
              </w:rPr>
              <w:t xml:space="preserve"> </w:t>
            </w:r>
            <w:proofErr w:type="spellStart"/>
            <w:r>
              <w:rPr>
                <w:w w:val="104"/>
              </w:rPr>
              <w:t>ele</w:t>
            </w:r>
            <w:r>
              <w:rPr>
                <w:spacing w:val="2"/>
                <w:w w:val="104"/>
              </w:rPr>
              <w:t>k</w:t>
            </w:r>
            <w:r>
              <w:rPr>
                <w:w w:val="104"/>
              </w:rPr>
              <w:t>tr</w:t>
            </w:r>
            <w:r>
              <w:rPr>
                <w:spacing w:val="1"/>
                <w:w w:val="104"/>
              </w:rPr>
              <w:t>on</w:t>
            </w:r>
            <w:r>
              <w:rPr>
                <w:w w:val="104"/>
              </w:rPr>
              <w:t>i</w:t>
            </w:r>
            <w:r>
              <w:rPr>
                <w:spacing w:val="1"/>
                <w:w w:val="104"/>
              </w:rPr>
              <w:t>k</w:t>
            </w:r>
            <w:r>
              <w:rPr>
                <w:spacing w:val="2"/>
                <w:w w:val="104"/>
              </w:rPr>
              <w:t>e</w:t>
            </w:r>
            <w:proofErr w:type="spellEnd"/>
            <w:r>
              <w:rPr>
                <w:w w:val="105"/>
              </w:rPr>
              <w:t>:</w:t>
            </w: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5D7A4F94" w14:textId="77777777" w:rsidR="00E55DC8" w:rsidRDefault="00E55DC8"/>
        </w:tc>
        <w:tc>
          <w:tcPr>
            <w:tcW w:w="6704" w:type="dxa"/>
            <w:gridSpan w:val="3"/>
            <w:tcBorders>
              <w:top w:val="nil"/>
              <w:left w:val="dotted" w:sz="5" w:space="0" w:color="000000"/>
              <w:bottom w:val="dotted" w:sz="4" w:space="0" w:color="000000"/>
              <w:right w:val="dotted" w:sz="5" w:space="0" w:color="000000"/>
            </w:tcBorders>
            <w:shd w:val="clear" w:color="auto" w:fill="F1F1F1"/>
          </w:tcPr>
          <w:p w14:paraId="384BC94B" w14:textId="77777777" w:rsidR="00E55DC8" w:rsidRPr="00744A86" w:rsidRDefault="00E71D18">
            <w:pPr>
              <w:spacing w:before="5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N</w:t>
            </w:r>
            <w:r w:rsidRPr="00744A86">
              <w:rPr>
                <w:spacing w:val="1"/>
                <w:lang w:val="it-IT"/>
              </w:rPr>
              <w:t>umr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23"/>
                <w:lang w:val="it-IT"/>
              </w:rPr>
              <w:t xml:space="preserve"> 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6"/>
                <w:lang w:val="it-IT"/>
              </w:rPr>
              <w:t xml:space="preserve"> </w:t>
            </w:r>
            <w:r w:rsidRPr="00744A86">
              <w:rPr>
                <w:lang w:val="it-IT"/>
              </w:rPr>
              <w:t>tele</w:t>
            </w:r>
            <w:r w:rsidRPr="00744A86">
              <w:rPr>
                <w:spacing w:val="1"/>
                <w:lang w:val="it-IT"/>
              </w:rPr>
              <w:t>fon</w:t>
            </w:r>
            <w:r w:rsidRPr="00744A86">
              <w:rPr>
                <w:lang w:val="it-IT"/>
              </w:rPr>
              <w:t>it</w:t>
            </w:r>
            <w:r w:rsidRPr="00744A86">
              <w:rPr>
                <w:spacing w:val="33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d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e/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27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c</w:t>
            </w:r>
            <w:r w:rsidRPr="00744A86">
              <w:rPr>
                <w:spacing w:val="1"/>
                <w:w w:val="104"/>
                <w:lang w:val="it-IT"/>
              </w:rPr>
              <w:t>e</w:t>
            </w:r>
            <w:r w:rsidRPr="00744A86">
              <w:rPr>
                <w:w w:val="104"/>
                <w:lang w:val="it-IT"/>
              </w:rPr>
              <w:t>l</w:t>
            </w:r>
            <w:r w:rsidRPr="00744A86">
              <w:rPr>
                <w:spacing w:val="1"/>
                <w:w w:val="104"/>
                <w:lang w:val="it-IT"/>
              </w:rPr>
              <w:t>u</w:t>
            </w:r>
            <w:r w:rsidRPr="00744A86">
              <w:rPr>
                <w:spacing w:val="-3"/>
                <w:w w:val="105"/>
                <w:lang w:val="it-IT"/>
              </w:rPr>
              <w:t>l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5"/>
                <w:lang w:val="it-IT"/>
              </w:rPr>
              <w:t>i</w:t>
            </w:r>
            <w:r w:rsidRPr="00744A86">
              <w:rPr>
                <w:spacing w:val="1"/>
                <w:w w:val="105"/>
                <w:lang w:val="it-IT"/>
              </w:rPr>
              <w:t>t</w:t>
            </w:r>
            <w:r w:rsidRPr="00744A86">
              <w:rPr>
                <w:w w:val="105"/>
                <w:lang w:val="it-IT"/>
              </w:rPr>
              <w:t>:</w:t>
            </w:r>
          </w:p>
        </w:tc>
      </w:tr>
      <w:tr w:rsidR="00E55DC8" w14:paraId="65404FA7" w14:textId="77777777">
        <w:trPr>
          <w:trHeight w:hRule="exact" w:val="240"/>
        </w:trPr>
        <w:tc>
          <w:tcPr>
            <w:tcW w:w="3428" w:type="dxa"/>
            <w:gridSpan w:val="2"/>
            <w:vMerge w:val="restart"/>
            <w:tcBorders>
              <w:top w:val="dotted" w:sz="4" w:space="0" w:color="000000"/>
              <w:left w:val="dotted" w:sz="5" w:space="0" w:color="000000"/>
              <w:right w:val="dotted" w:sz="5" w:space="0" w:color="000000"/>
            </w:tcBorders>
          </w:tcPr>
          <w:p w14:paraId="209C9225" w14:textId="77777777" w:rsidR="00E55DC8" w:rsidRPr="00744A86" w:rsidRDefault="00E55DC8">
            <w:pPr>
              <w:rPr>
                <w:lang w:val="it-IT"/>
              </w:rPr>
            </w:pP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319F605F" w14:textId="77777777" w:rsidR="00E55DC8" w:rsidRPr="00744A86" w:rsidRDefault="00E55DC8">
            <w:pPr>
              <w:rPr>
                <w:lang w:val="it-IT"/>
              </w:rPr>
            </w:pPr>
          </w:p>
        </w:tc>
        <w:tc>
          <w:tcPr>
            <w:tcW w:w="946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4A40E890" w14:textId="77777777" w:rsidR="00E55DC8" w:rsidRDefault="00E71D18">
            <w:pPr>
              <w:ind w:left="108"/>
            </w:pPr>
            <w:r>
              <w:rPr>
                <w:w w:val="104"/>
              </w:rPr>
              <w:t>Tel:</w:t>
            </w:r>
          </w:p>
        </w:tc>
        <w:tc>
          <w:tcPr>
            <w:tcW w:w="575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3726C42A" w14:textId="77777777" w:rsidR="00E55DC8" w:rsidRDefault="00E55DC8"/>
        </w:tc>
      </w:tr>
      <w:tr w:rsidR="00E55DC8" w14:paraId="0F4C48D5" w14:textId="77777777">
        <w:trPr>
          <w:trHeight w:hRule="exact" w:val="240"/>
        </w:trPr>
        <w:tc>
          <w:tcPr>
            <w:tcW w:w="3428" w:type="dxa"/>
            <w:gridSpan w:val="2"/>
            <w:vMerge/>
            <w:tcBorders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F3CB60C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0720D848" w14:textId="77777777" w:rsidR="00E55DC8" w:rsidRDefault="00E55DC8"/>
        </w:tc>
        <w:tc>
          <w:tcPr>
            <w:tcW w:w="946" w:type="dxa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1216079E" w14:textId="77777777" w:rsidR="00E55DC8" w:rsidRDefault="00E71D18">
            <w:pPr>
              <w:spacing w:line="220" w:lineRule="exact"/>
              <w:ind w:left="108"/>
            </w:pPr>
            <w:r>
              <w:rPr>
                <w:w w:val="104"/>
              </w:rPr>
              <w:t>M</w:t>
            </w:r>
            <w:r>
              <w:rPr>
                <w:spacing w:val="2"/>
                <w:w w:val="104"/>
              </w:rPr>
              <w:t>o</w:t>
            </w:r>
            <w:r>
              <w:rPr>
                <w:spacing w:val="1"/>
                <w:w w:val="104"/>
              </w:rPr>
              <w:t>b</w:t>
            </w:r>
            <w:r>
              <w:rPr>
                <w:w w:val="105"/>
              </w:rPr>
              <w:t>:</w:t>
            </w:r>
          </w:p>
        </w:tc>
        <w:tc>
          <w:tcPr>
            <w:tcW w:w="5758" w:type="dxa"/>
            <w:gridSpan w:val="2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722EFA7C" w14:textId="77777777" w:rsidR="00E55DC8" w:rsidRDefault="00E55DC8"/>
        </w:tc>
      </w:tr>
      <w:tr w:rsidR="00E55DC8" w:rsidRPr="00744A86" w14:paraId="63761A56" w14:textId="77777777">
        <w:trPr>
          <w:trHeight w:hRule="exact" w:val="322"/>
        </w:trPr>
        <w:tc>
          <w:tcPr>
            <w:tcW w:w="3428" w:type="dxa"/>
            <w:gridSpan w:val="2"/>
            <w:tcBorders>
              <w:top w:val="dotted" w:sz="5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  <w:shd w:val="clear" w:color="auto" w:fill="F1F1F1"/>
          </w:tcPr>
          <w:p w14:paraId="7C92C880" w14:textId="77777777" w:rsidR="00E55DC8" w:rsidRDefault="00E71D18">
            <w:pPr>
              <w:spacing w:line="220" w:lineRule="exact"/>
              <w:ind w:left="108"/>
            </w:pPr>
            <w:r>
              <w:rPr>
                <w:b/>
                <w:spacing w:val="-1"/>
              </w:rPr>
              <w:t>IB</w:t>
            </w:r>
            <w:r>
              <w:rPr>
                <w:b/>
              </w:rPr>
              <w:t>AN</w:t>
            </w:r>
            <w:r>
              <w:rPr>
                <w:b/>
                <w:spacing w:val="23"/>
              </w:rPr>
              <w:t xml:space="preserve"> </w:t>
            </w:r>
            <w:r>
              <w:rPr>
                <w:spacing w:val="1"/>
              </w:rPr>
              <w:t>(</w:t>
            </w:r>
            <w:proofErr w:type="spellStart"/>
            <w: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ifi</w:t>
            </w:r>
            <w:r>
              <w:rPr>
                <w:spacing w:val="1"/>
              </w:rPr>
              <w:t>k</w:t>
            </w:r>
            <w:r>
              <w:t>o</w:t>
            </w:r>
            <w:proofErr w:type="spellEnd"/>
            <w:r>
              <w:rPr>
                <w:spacing w:val="37"/>
              </w:rPr>
              <w:t xml:space="preserve"> </w:t>
            </w:r>
            <w:r>
              <w:rPr>
                <w:w w:val="104"/>
              </w:rPr>
              <w:t>EU</w:t>
            </w:r>
            <w:r>
              <w:rPr>
                <w:spacing w:val="-1"/>
                <w:w w:val="104"/>
              </w:rPr>
              <w:t>R</w:t>
            </w:r>
            <w:r>
              <w:rPr>
                <w:w w:val="104"/>
              </w:rPr>
              <w:t>/L</w:t>
            </w:r>
            <w:r>
              <w:rPr>
                <w:spacing w:val="1"/>
                <w:w w:val="104"/>
              </w:rPr>
              <w:t>E</w:t>
            </w:r>
            <w:r>
              <w:rPr>
                <w:w w:val="104"/>
              </w:rPr>
              <w:t>K)</w:t>
            </w:r>
          </w:p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2622CE63" w14:textId="77777777" w:rsidR="00E55DC8" w:rsidRDefault="00E55DC8"/>
        </w:tc>
        <w:tc>
          <w:tcPr>
            <w:tcW w:w="6704" w:type="dxa"/>
            <w:gridSpan w:val="3"/>
            <w:tcBorders>
              <w:top w:val="dotted" w:sz="5" w:space="0" w:color="000000"/>
              <w:left w:val="dotted" w:sz="5" w:space="0" w:color="000000"/>
              <w:bottom w:val="nil"/>
              <w:right w:val="dotted" w:sz="5" w:space="0" w:color="000000"/>
            </w:tcBorders>
            <w:shd w:val="clear" w:color="auto" w:fill="F1F1F1"/>
          </w:tcPr>
          <w:p w14:paraId="2054776B" w14:textId="77777777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mr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6"/>
                <w:lang w:val="it-IT"/>
              </w:rPr>
              <w:t xml:space="preserve"> </w:t>
            </w:r>
            <w:r w:rsidRPr="00744A86">
              <w:rPr>
                <w:lang w:val="it-IT"/>
              </w:rPr>
              <w:t>Pe</w:t>
            </w:r>
            <w:r w:rsidRPr="00744A86">
              <w:rPr>
                <w:spacing w:val="1"/>
                <w:lang w:val="it-IT"/>
              </w:rPr>
              <w:t>rf</w:t>
            </w:r>
            <w:r w:rsidRPr="00744A86">
              <w:rPr>
                <w:lang w:val="it-IT"/>
              </w:rPr>
              <w:t>it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esit</w:t>
            </w:r>
            <w:r w:rsidRPr="00744A86">
              <w:rPr>
                <w:spacing w:val="3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5"/>
                <w:lang w:val="it-IT"/>
              </w:rPr>
              <w:t xml:space="preserve"> </w:t>
            </w:r>
            <w:r w:rsidRPr="00744A86">
              <w:rPr>
                <w:spacing w:val="-1"/>
                <w:w w:val="104"/>
                <w:lang w:val="it-IT"/>
              </w:rPr>
              <w:t>B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nk</w:t>
            </w:r>
            <w:r w:rsidRPr="00744A86">
              <w:rPr>
                <w:w w:val="104"/>
                <w:lang w:val="it-IT"/>
              </w:rPr>
              <w:t>a</w:t>
            </w:r>
          </w:p>
        </w:tc>
      </w:tr>
      <w:tr w:rsidR="00E55DC8" w14:paraId="1DB151D5" w14:textId="77777777">
        <w:trPr>
          <w:trHeight w:hRule="exact" w:val="240"/>
        </w:trPr>
        <w:tc>
          <w:tcPr>
            <w:tcW w:w="802" w:type="dxa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44DD469C" w14:textId="77777777" w:rsidR="00E55DC8" w:rsidRDefault="00E71D18">
            <w:pPr>
              <w:ind w:left="108"/>
            </w:pPr>
            <w:r>
              <w:rPr>
                <w:w w:val="104"/>
              </w:rPr>
              <w:t>EUR</w:t>
            </w:r>
            <w:r>
              <w:rPr>
                <w:w w:val="105"/>
              </w:rPr>
              <w:t>:</w:t>
            </w:r>
          </w:p>
        </w:tc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77EAA1B0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right w:val="dotted" w:sz="5" w:space="0" w:color="000000"/>
            </w:tcBorders>
          </w:tcPr>
          <w:p w14:paraId="7F49E707" w14:textId="77777777" w:rsidR="00E55DC8" w:rsidRDefault="00E55DC8"/>
        </w:tc>
        <w:tc>
          <w:tcPr>
            <w:tcW w:w="2564" w:type="dxa"/>
            <w:gridSpan w:val="2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4" w:space="0" w:color="000000"/>
            </w:tcBorders>
          </w:tcPr>
          <w:p w14:paraId="5130EEC1" w14:textId="77777777" w:rsidR="00E55DC8" w:rsidRDefault="00E71D18">
            <w:pPr>
              <w:ind w:left="108"/>
            </w:pPr>
            <w:proofErr w:type="spellStart"/>
            <w:r>
              <w:rPr>
                <w:w w:val="104"/>
              </w:rPr>
              <w:t>Pe</w:t>
            </w:r>
            <w:r>
              <w:rPr>
                <w:spacing w:val="1"/>
                <w:w w:val="104"/>
              </w:rPr>
              <w:t>rf</w:t>
            </w:r>
            <w:r>
              <w:rPr>
                <w:w w:val="104"/>
              </w:rPr>
              <w:t>it</w:t>
            </w:r>
            <w:r>
              <w:rPr>
                <w:spacing w:val="1"/>
                <w:w w:val="104"/>
              </w:rPr>
              <w:t>u</w:t>
            </w:r>
            <w:r>
              <w:rPr>
                <w:w w:val="104"/>
              </w:rPr>
              <w:t>esi</w:t>
            </w:r>
            <w:proofErr w:type="spellEnd"/>
            <w:r>
              <w:rPr>
                <w:w w:val="104"/>
              </w:rPr>
              <w:t>:</w:t>
            </w:r>
          </w:p>
        </w:tc>
        <w:tc>
          <w:tcPr>
            <w:tcW w:w="41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5" w:space="0" w:color="000000"/>
            </w:tcBorders>
          </w:tcPr>
          <w:p w14:paraId="5D443BA7" w14:textId="77777777" w:rsidR="00E55DC8" w:rsidRDefault="00E55DC8"/>
        </w:tc>
      </w:tr>
      <w:tr w:rsidR="00E55DC8" w14:paraId="70D07078" w14:textId="77777777">
        <w:trPr>
          <w:trHeight w:hRule="exact" w:val="240"/>
        </w:trPr>
        <w:tc>
          <w:tcPr>
            <w:tcW w:w="802" w:type="dxa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369D1BE4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1"/>
                <w:w w:val="104"/>
              </w:rPr>
              <w:t>LE</w:t>
            </w:r>
            <w:r>
              <w:rPr>
                <w:w w:val="104"/>
              </w:rPr>
              <w:t>K</w:t>
            </w:r>
            <w:r>
              <w:rPr>
                <w:w w:val="105"/>
              </w:rPr>
              <w:t>:</w:t>
            </w:r>
          </w:p>
        </w:tc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4443C68E" w14:textId="77777777" w:rsidR="00E55DC8" w:rsidRDefault="00E55DC8"/>
        </w:tc>
        <w:tc>
          <w:tcPr>
            <w:tcW w:w="283" w:type="dxa"/>
            <w:vMerge/>
            <w:tcBorders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77250F6C" w14:textId="77777777" w:rsidR="00E55DC8" w:rsidRDefault="00E55DC8"/>
        </w:tc>
        <w:tc>
          <w:tcPr>
            <w:tcW w:w="2564" w:type="dxa"/>
            <w:gridSpan w:val="2"/>
            <w:tcBorders>
              <w:top w:val="dotted" w:sz="4" w:space="0" w:color="000000"/>
              <w:left w:val="dotted" w:sz="5" w:space="0" w:color="000000"/>
              <w:bottom w:val="dotted" w:sz="5" w:space="0" w:color="000000"/>
              <w:right w:val="dotted" w:sz="4" w:space="0" w:color="000000"/>
            </w:tcBorders>
          </w:tcPr>
          <w:p w14:paraId="63CD9A45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-1"/>
                <w:w w:val="104"/>
              </w:rPr>
              <w:t>B</w:t>
            </w:r>
            <w:r>
              <w:rPr>
                <w:w w:val="104"/>
              </w:rPr>
              <w:t>a</w:t>
            </w:r>
            <w:r>
              <w:rPr>
                <w:spacing w:val="1"/>
                <w:w w:val="104"/>
              </w:rPr>
              <w:t>nk</w:t>
            </w:r>
            <w:r>
              <w:rPr>
                <w:w w:val="104"/>
              </w:rPr>
              <w:t>a:</w:t>
            </w:r>
          </w:p>
        </w:tc>
        <w:tc>
          <w:tcPr>
            <w:tcW w:w="4140" w:type="dxa"/>
            <w:tcBorders>
              <w:top w:val="dotted" w:sz="4" w:space="0" w:color="000000"/>
              <w:left w:val="dotted" w:sz="4" w:space="0" w:color="000000"/>
              <w:bottom w:val="dotted" w:sz="5" w:space="0" w:color="000000"/>
              <w:right w:val="dotted" w:sz="5" w:space="0" w:color="000000"/>
            </w:tcBorders>
          </w:tcPr>
          <w:p w14:paraId="61A4229B" w14:textId="77777777" w:rsidR="00E55DC8" w:rsidRDefault="00E55DC8"/>
        </w:tc>
      </w:tr>
      <w:tr w:rsidR="00E55DC8" w14:paraId="11ADE966" w14:textId="77777777">
        <w:trPr>
          <w:trHeight w:hRule="exact" w:val="103"/>
        </w:trPr>
        <w:tc>
          <w:tcPr>
            <w:tcW w:w="10414" w:type="dxa"/>
            <w:gridSpan w:val="6"/>
            <w:tcBorders>
              <w:top w:val="nil"/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07779579" w14:textId="77777777" w:rsidR="00E55DC8" w:rsidRDefault="00E55DC8"/>
        </w:tc>
      </w:tr>
      <w:tr w:rsidR="00E55DC8" w14:paraId="3A50040D" w14:textId="77777777">
        <w:trPr>
          <w:trHeight w:hRule="exact" w:val="322"/>
        </w:trPr>
        <w:tc>
          <w:tcPr>
            <w:tcW w:w="10414" w:type="dxa"/>
            <w:gridSpan w:val="6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57DFA87F" w14:textId="77777777" w:rsidR="00E55DC8" w:rsidRDefault="00E71D18">
            <w:pPr>
              <w:ind w:left="108"/>
            </w:pPr>
            <w:proofErr w:type="spellStart"/>
            <w:r>
              <w:rPr>
                <w:spacing w:val="-1"/>
              </w:rPr>
              <w:t>R</w:t>
            </w:r>
            <w:r>
              <w:rPr>
                <w:spacing w:val="1"/>
              </w:rPr>
              <w:t>r</w:t>
            </w:r>
            <w:r>
              <w:t>et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n</w:t>
            </w:r>
            <w:r>
              <w:t>at</w:t>
            </w:r>
            <w:proofErr w:type="spellEnd"/>
            <w:r>
              <w:rPr>
                <w:spacing w:val="34"/>
              </w:rPr>
              <w:t xml:space="preserve"> </w:t>
            </w:r>
            <w:r>
              <w:t>e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mund</w:t>
            </w:r>
            <w:r>
              <w:rPr>
                <w:w w:val="104"/>
              </w:rPr>
              <w:t>jes</w:t>
            </w:r>
            <w:proofErr w:type="spellEnd"/>
            <w:r>
              <w:rPr>
                <w:spacing w:val="-1"/>
                <w:w w:val="104"/>
              </w:rPr>
              <w:t>/</w:t>
            </w:r>
            <w:proofErr w:type="spellStart"/>
            <w:r>
              <w:rPr>
                <w:spacing w:val="1"/>
                <w:w w:val="104"/>
              </w:rPr>
              <w:t>kon</w:t>
            </w:r>
            <w:r>
              <w:rPr>
                <w:w w:val="104"/>
              </w:rPr>
              <w:t>t</w:t>
            </w:r>
            <w:r>
              <w:rPr>
                <w:spacing w:val="-2"/>
                <w:w w:val="104"/>
              </w:rPr>
              <w:t>r</w:t>
            </w:r>
            <w:r>
              <w:rPr>
                <w:spacing w:val="1"/>
                <w:w w:val="104"/>
              </w:rPr>
              <w:t>o</w:t>
            </w:r>
            <w:r>
              <w:rPr>
                <w:spacing w:val="-3"/>
                <w:w w:val="104"/>
              </w:rPr>
              <w:t>l</w:t>
            </w:r>
            <w:r>
              <w:rPr>
                <w:w w:val="104"/>
              </w:rPr>
              <w:t>lit</w:t>
            </w:r>
            <w:proofErr w:type="spellEnd"/>
            <w:r>
              <w:rPr>
                <w:spacing w:val="2"/>
                <w:w w:val="104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</w:t>
            </w:r>
            <w:r>
              <w:t>o</w:t>
            </w:r>
            <w:r>
              <w:rPr>
                <w:spacing w:val="16"/>
              </w:rPr>
              <w:t xml:space="preserve"> </w:t>
            </w:r>
            <w:proofErr w:type="spellStart"/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-1"/>
              </w:rPr>
              <w:t>v</w:t>
            </w:r>
            <w:r>
              <w:rPr>
                <w:spacing w:val="1"/>
              </w:rPr>
              <w:t>o</w:t>
            </w:r>
            <w:r>
              <w:t>ja</w:t>
            </w:r>
            <w:proofErr w:type="spellEnd"/>
            <w:r>
              <w:rPr>
                <w:spacing w:val="24"/>
              </w:rPr>
              <w:t xml:space="preserve"> </w:t>
            </w:r>
            <w:proofErr w:type="spellStart"/>
            <w:r>
              <w:rPr>
                <w:spacing w:val="1"/>
              </w:rPr>
              <w:t>q</w:t>
            </w:r>
            <w:r>
              <w:t>ë</w:t>
            </w:r>
            <w:proofErr w:type="spellEnd"/>
            <w:r>
              <w:rPr>
                <w:spacing w:val="11"/>
              </w:rPr>
              <w:t xml:space="preserve"> </w:t>
            </w:r>
            <w:proofErr w:type="spellStart"/>
            <w:r>
              <w:t>ju</w:t>
            </w:r>
            <w:proofErr w:type="spellEnd"/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t</w:t>
            </w:r>
            <w:r>
              <w:rPr>
                <w:spacing w:val="-1"/>
              </w:rPr>
              <w:t>y</w:t>
            </w:r>
            <w:r>
              <w:t>u</w:t>
            </w:r>
            <w:proofErr w:type="spellEnd"/>
            <w:r>
              <w:rPr>
                <w:spacing w:val="21"/>
              </w:rPr>
              <w:t xml:space="preserve"> </w:t>
            </w:r>
            <w:proofErr w:type="spellStart"/>
            <w:r>
              <w:t>të</w:t>
            </w:r>
            <w:proofErr w:type="spellEnd"/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k</w:t>
            </w:r>
            <w:r>
              <w:rPr>
                <w:spacing w:val="-2"/>
              </w:rPr>
              <w:t>ë</w:t>
            </w:r>
            <w:r>
              <w:rPr>
                <w:spacing w:val="1"/>
              </w:rPr>
              <w:t>rkon</w:t>
            </w:r>
            <w:r>
              <w:t>it</w:t>
            </w:r>
            <w:proofErr w:type="spellEnd"/>
            <w:r>
              <w:rPr>
                <w:spacing w:val="30"/>
              </w:rPr>
              <w:t xml:space="preserve"> </w:t>
            </w:r>
            <w:proofErr w:type="spellStart"/>
            <w:r>
              <w:rPr>
                <w:spacing w:val="-1"/>
              </w:rPr>
              <w:t>k</w:t>
            </w:r>
            <w:r>
              <w:rPr>
                <w:spacing w:val="1"/>
              </w:rPr>
              <w:t>u</w:t>
            </w:r>
            <w:r>
              <w:t>j</w:t>
            </w:r>
            <w:r>
              <w:rPr>
                <w:spacing w:val="1"/>
              </w:rPr>
              <w:t>d</w:t>
            </w:r>
            <w:r>
              <w:t>es</w:t>
            </w:r>
            <w:proofErr w:type="spellEnd"/>
            <w:r>
              <w:rPr>
                <w:spacing w:val="23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ës</w:t>
            </w:r>
            <w:r>
              <w:rPr>
                <w:spacing w:val="1"/>
                <w:w w:val="104"/>
              </w:rPr>
              <w:t>or</w:t>
            </w:r>
            <w:proofErr w:type="spellEnd"/>
            <w:r>
              <w:rPr>
                <w:w w:val="105"/>
              </w:rPr>
              <w:t>:</w:t>
            </w:r>
          </w:p>
        </w:tc>
      </w:tr>
      <w:tr w:rsidR="00E55DC8" w14:paraId="798EC61C" w14:textId="77777777">
        <w:trPr>
          <w:trHeight w:hRule="exact" w:val="334"/>
        </w:trPr>
        <w:tc>
          <w:tcPr>
            <w:tcW w:w="10414" w:type="dxa"/>
            <w:gridSpan w:val="6"/>
            <w:tcBorders>
              <w:top w:val="dotted" w:sz="4" w:space="0" w:color="000000"/>
              <w:left w:val="dotted" w:sz="5" w:space="0" w:color="000000"/>
              <w:bottom w:val="dotted" w:sz="4" w:space="0" w:color="000000"/>
              <w:right w:val="dotted" w:sz="5" w:space="0" w:color="000000"/>
            </w:tcBorders>
          </w:tcPr>
          <w:p w14:paraId="2AB8407D" w14:textId="77777777" w:rsidR="00E55DC8" w:rsidRDefault="00E55DC8"/>
        </w:tc>
      </w:tr>
    </w:tbl>
    <w:p w14:paraId="7553240B" w14:textId="77777777" w:rsidR="00E55DC8" w:rsidRDefault="00E55DC8">
      <w:pPr>
        <w:spacing w:before="2" w:line="180" w:lineRule="exact"/>
        <w:rPr>
          <w:sz w:val="19"/>
          <w:szCs w:val="19"/>
        </w:rPr>
      </w:pPr>
    </w:p>
    <w:p w14:paraId="119AAE37" w14:textId="16FEB4E3" w:rsidR="00E55DC8" w:rsidRDefault="00E71D18">
      <w:pPr>
        <w:spacing w:before="33" w:line="220" w:lineRule="exact"/>
        <w:ind w:left="2066"/>
      </w:pPr>
      <w:r>
        <w:rPr>
          <w:i/>
          <w:position w:val="-1"/>
        </w:rPr>
        <w:t>PER</w:t>
      </w:r>
      <w:r>
        <w:rPr>
          <w:i/>
          <w:spacing w:val="1"/>
          <w:position w:val="-1"/>
        </w:rPr>
        <w:t>S</w:t>
      </w:r>
      <w:r>
        <w:rPr>
          <w:i/>
          <w:position w:val="-1"/>
        </w:rPr>
        <w:t>H</w:t>
      </w:r>
      <w:r>
        <w:rPr>
          <w:i/>
          <w:spacing w:val="-1"/>
          <w:position w:val="-1"/>
        </w:rPr>
        <w:t>K</w:t>
      </w:r>
      <w:r>
        <w:rPr>
          <w:i/>
          <w:position w:val="-1"/>
        </w:rPr>
        <w:t>R</w:t>
      </w:r>
      <w:r>
        <w:rPr>
          <w:i/>
          <w:spacing w:val="1"/>
          <w:position w:val="-1"/>
        </w:rPr>
        <w:t>I</w:t>
      </w:r>
      <w:r>
        <w:rPr>
          <w:i/>
          <w:position w:val="-1"/>
        </w:rPr>
        <w:t>M</w:t>
      </w:r>
      <w:r>
        <w:rPr>
          <w:i/>
          <w:spacing w:val="46"/>
          <w:position w:val="-1"/>
        </w:rPr>
        <w:t xml:space="preserve"> </w:t>
      </w:r>
      <w:r>
        <w:rPr>
          <w:i/>
          <w:position w:val="-1"/>
        </w:rPr>
        <w:t>I</w:t>
      </w:r>
      <w:r>
        <w:rPr>
          <w:i/>
          <w:spacing w:val="7"/>
          <w:position w:val="-1"/>
        </w:rPr>
        <w:t xml:space="preserve"> </w:t>
      </w:r>
      <w:r>
        <w:rPr>
          <w:i/>
          <w:spacing w:val="1"/>
          <w:position w:val="-1"/>
        </w:rPr>
        <w:t>S</w:t>
      </w:r>
      <w:r>
        <w:rPr>
          <w:i/>
          <w:position w:val="-1"/>
        </w:rPr>
        <w:t>H</w:t>
      </w:r>
      <w:r>
        <w:rPr>
          <w:i/>
          <w:spacing w:val="1"/>
          <w:position w:val="-1"/>
        </w:rPr>
        <w:t>P</w:t>
      </w:r>
      <w:r>
        <w:rPr>
          <w:i/>
          <w:position w:val="-1"/>
        </w:rPr>
        <w:t>E</w:t>
      </w:r>
      <w:r>
        <w:rPr>
          <w:i/>
          <w:spacing w:val="-1"/>
          <w:position w:val="-1"/>
        </w:rPr>
        <w:t>N</w:t>
      </w:r>
      <w:r>
        <w:rPr>
          <w:i/>
          <w:position w:val="-1"/>
        </w:rPr>
        <w:t>ZIM</w:t>
      </w:r>
      <w:r>
        <w:rPr>
          <w:i/>
          <w:spacing w:val="1"/>
          <w:position w:val="-1"/>
        </w:rPr>
        <w:t>I</w:t>
      </w:r>
      <w:r>
        <w:rPr>
          <w:i/>
          <w:position w:val="-1"/>
        </w:rPr>
        <w:t>T TE</w:t>
      </w:r>
      <w:r>
        <w:rPr>
          <w:i/>
          <w:spacing w:val="12"/>
          <w:position w:val="-1"/>
        </w:rPr>
        <w:t xml:space="preserve"> </w:t>
      </w:r>
      <w:r>
        <w:rPr>
          <w:i/>
          <w:spacing w:val="-1"/>
          <w:position w:val="-1"/>
        </w:rPr>
        <w:t>K</w:t>
      </w:r>
      <w:r>
        <w:rPr>
          <w:i/>
          <w:spacing w:val="5"/>
          <w:position w:val="-1"/>
        </w:rPr>
        <w:t>R</w:t>
      </w:r>
      <w:r>
        <w:rPr>
          <w:i/>
          <w:position w:val="-1"/>
        </w:rPr>
        <w:t>YE</w:t>
      </w:r>
      <w:r>
        <w:rPr>
          <w:i/>
          <w:spacing w:val="1"/>
          <w:position w:val="-1"/>
        </w:rPr>
        <w:t>R</w:t>
      </w:r>
      <w:r>
        <w:rPr>
          <w:i/>
          <w:position w:val="-1"/>
        </w:rPr>
        <w:t>/A</w:t>
      </w:r>
      <w:r>
        <w:rPr>
          <w:i/>
          <w:spacing w:val="1"/>
          <w:position w:val="-1"/>
        </w:rPr>
        <w:t>P</w:t>
      </w:r>
      <w:r>
        <w:rPr>
          <w:i/>
          <w:position w:val="-1"/>
        </w:rPr>
        <w:t>O</w:t>
      </w:r>
      <w:r>
        <w:rPr>
          <w:i/>
          <w:spacing w:val="45"/>
          <w:position w:val="-1"/>
        </w:rPr>
        <w:t xml:space="preserve"> </w:t>
      </w:r>
      <w:r>
        <w:rPr>
          <w:i/>
          <w:position w:val="-1"/>
        </w:rPr>
        <w:t>QE</w:t>
      </w:r>
      <w:r>
        <w:rPr>
          <w:i/>
          <w:spacing w:val="14"/>
          <w:position w:val="-1"/>
        </w:rPr>
        <w:t xml:space="preserve"> </w:t>
      </w:r>
      <w:r>
        <w:rPr>
          <w:i/>
          <w:position w:val="-1"/>
        </w:rPr>
        <w:t>PR</w:t>
      </w:r>
      <w:r>
        <w:rPr>
          <w:i/>
          <w:spacing w:val="1"/>
          <w:position w:val="-1"/>
        </w:rPr>
        <w:t>I</w:t>
      </w:r>
      <w:r>
        <w:rPr>
          <w:i/>
          <w:position w:val="-1"/>
        </w:rPr>
        <w:t>TET</w:t>
      </w:r>
      <w:r>
        <w:rPr>
          <w:i/>
          <w:spacing w:val="31"/>
          <w:position w:val="-1"/>
        </w:rPr>
        <w:t xml:space="preserve"> </w:t>
      </w:r>
      <w:r>
        <w:rPr>
          <w:i/>
          <w:position w:val="-1"/>
        </w:rPr>
        <w:t>TE</w:t>
      </w:r>
      <w:r>
        <w:rPr>
          <w:i/>
          <w:spacing w:val="12"/>
          <w:position w:val="-1"/>
        </w:rPr>
        <w:t xml:space="preserve"> </w:t>
      </w:r>
      <w:r>
        <w:rPr>
          <w:i/>
          <w:spacing w:val="-1"/>
          <w:w w:val="104"/>
          <w:position w:val="-1"/>
        </w:rPr>
        <w:t>K</w:t>
      </w:r>
      <w:r>
        <w:rPr>
          <w:i/>
          <w:w w:val="104"/>
          <w:position w:val="-1"/>
        </w:rPr>
        <w:t>RYHET</w:t>
      </w:r>
    </w:p>
    <w:p w14:paraId="761A1CF7" w14:textId="77777777" w:rsidR="00E55DC8" w:rsidRDefault="00E55DC8">
      <w:pPr>
        <w:spacing w:before="4" w:line="100" w:lineRule="exact"/>
        <w:rPr>
          <w:sz w:val="11"/>
          <w:szCs w:val="11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5455"/>
      </w:tblGrid>
      <w:tr w:rsidR="00E55DC8" w14:paraId="5DBE71D3" w14:textId="77777777">
        <w:trPr>
          <w:trHeight w:hRule="exact" w:val="839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2D61748" w14:textId="77777777" w:rsidR="00E55DC8" w:rsidRDefault="00E71D18">
            <w:pPr>
              <w:spacing w:line="220" w:lineRule="exact"/>
              <w:ind w:left="1112"/>
            </w:pPr>
            <w:r>
              <w:rPr>
                <w:b/>
              </w:rPr>
              <w:t>UNE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  <w:spacing w:val="-1"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  <w:spacing w:val="1"/>
              </w:rPr>
              <w:t>KOJ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  <w:spacing w:val="2"/>
              </w:rPr>
              <w:t>I</w:t>
            </w:r>
            <w:r>
              <w:rPr>
                <w:b/>
                <w:spacing w:val="-1"/>
              </w:rPr>
              <w:t>M</w:t>
            </w:r>
            <w:r>
              <w:rPr>
                <w:b/>
                <w:spacing w:val="1"/>
              </w:rPr>
              <w:t>B</w:t>
            </w:r>
            <w:r>
              <w:rPr>
                <w:b/>
              </w:rPr>
              <w:t>UR</w:t>
            </w:r>
            <w:r>
              <w:rPr>
                <w:b/>
                <w:spacing w:val="2"/>
              </w:rPr>
              <w:t>SI</w:t>
            </w:r>
            <w:r>
              <w:rPr>
                <w:b/>
              </w:rPr>
              <w:t>M</w:t>
            </w:r>
          </w:p>
          <w:p w14:paraId="4A480032" w14:textId="77777777" w:rsidR="00E55DC8" w:rsidRDefault="00E71D18">
            <w:pPr>
              <w:spacing w:before="47" w:line="288" w:lineRule="auto"/>
              <w:ind w:left="108" w:right="141"/>
            </w:pPr>
            <w:r>
              <w:rPr>
                <w:spacing w:val="1"/>
              </w:rPr>
              <w:t>(</w:t>
            </w:r>
            <w:proofErr w:type="spellStart"/>
            <w:r>
              <w:rPr>
                <w:spacing w:val="1"/>
              </w:rPr>
              <w:t>k</w:t>
            </w:r>
            <w:r>
              <w:t>y</w:t>
            </w:r>
            <w:proofErr w:type="spellEnd"/>
            <w:r>
              <w:rPr>
                <w:spacing w:val="15"/>
              </w:rPr>
              <w:t xml:space="preserve"> </w:t>
            </w:r>
            <w:proofErr w:type="spellStart"/>
            <w:r>
              <w:rPr>
                <w:spacing w:val="1"/>
              </w:rPr>
              <w:t>k</w:t>
            </w:r>
            <w:r>
              <w:rPr>
                <w:spacing w:val="-2"/>
              </w:rPr>
              <w:t>a</w:t>
            </w:r>
            <w:r>
              <w:t>h</w:t>
            </w:r>
            <w:proofErr w:type="spellEnd"/>
            <w:r>
              <w:rPr>
                <w:spacing w:val="1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t>ta</w:t>
            </w:r>
            <w:r>
              <w:rPr>
                <w:spacing w:val="1"/>
              </w:rPr>
              <w:t>b</w:t>
            </w:r>
            <w:r>
              <w:t>eles</w:t>
            </w:r>
            <w:proofErr w:type="spellEnd"/>
            <w:r>
              <w:rPr>
                <w:spacing w:val="24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l</w:t>
            </w:r>
            <w:r>
              <w:rPr>
                <w:spacing w:val="1"/>
              </w:rPr>
              <w:t>o</w:t>
            </w:r>
            <w:r>
              <w:t>teso</w:t>
            </w:r>
            <w:r>
              <w:rPr>
                <w:spacing w:val="1"/>
              </w:rPr>
              <w:t>h</w:t>
            </w:r>
            <w:r>
              <w:t>et</w:t>
            </w:r>
            <w:proofErr w:type="spellEnd"/>
            <w:r>
              <w:rPr>
                <w:spacing w:val="34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t>ast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on</w:t>
            </w:r>
            <w:r>
              <w:t>i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w w:val="104"/>
              </w:rPr>
              <w:t>i</w:t>
            </w:r>
            <w:r>
              <w:rPr>
                <w:spacing w:val="1"/>
                <w:w w:val="104"/>
              </w:rPr>
              <w:t>guru</w:t>
            </w:r>
            <w:r>
              <w:rPr>
                <w:w w:val="104"/>
              </w:rPr>
              <w:t>ar</w:t>
            </w:r>
            <w:proofErr w:type="spellEnd"/>
            <w:r>
              <w:rPr>
                <w:w w:val="104"/>
              </w:rPr>
              <w:t xml:space="preserve"> </w:t>
            </w:r>
            <w:proofErr w:type="spellStart"/>
            <w:r>
              <w:rPr>
                <w:w w:val="105"/>
              </w:rPr>
              <w:t>i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k</w:t>
            </w:r>
            <w:r>
              <w:t>a</w:t>
            </w:r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u</w:t>
            </w:r>
            <w:r>
              <w:t>ar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rb</w:t>
            </w:r>
            <w:r>
              <w:t>i</w:t>
            </w:r>
            <w:r>
              <w:rPr>
                <w:spacing w:val="1"/>
              </w:rPr>
              <w:t>m</w:t>
            </w:r>
            <w:r>
              <w:t>et</w:t>
            </w:r>
            <w:proofErr w:type="spellEnd"/>
            <w:r>
              <w:rPr>
                <w:spacing w:val="33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es</w:t>
            </w:r>
            <w:r>
              <w:rPr>
                <w:spacing w:val="-2"/>
                <w:w w:val="104"/>
              </w:rPr>
              <w:t>o</w:t>
            </w:r>
            <w:r>
              <w:rPr>
                <w:spacing w:val="1"/>
                <w:w w:val="104"/>
              </w:rPr>
              <w:t>r</w:t>
            </w:r>
            <w:r>
              <w:rPr>
                <w:w w:val="104"/>
              </w:rPr>
              <w:t>e</w:t>
            </w:r>
            <w:proofErr w:type="spellEnd"/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473C4C3D" w14:textId="77777777" w:rsidR="00E55DC8" w:rsidRDefault="00E71D18">
            <w:pPr>
              <w:spacing w:line="220" w:lineRule="exact"/>
              <w:ind w:left="1069"/>
            </w:pPr>
            <w:r>
              <w:rPr>
                <w:b/>
              </w:rPr>
              <w:t>UNE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  <w:spacing w:val="-1"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  <w:spacing w:val="1"/>
              </w:rPr>
              <w:t>KOJ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PA</w:t>
            </w:r>
            <w:r>
              <w:rPr>
                <w:b/>
                <w:spacing w:val="1"/>
              </w:rPr>
              <w:t>G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2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  <w:spacing w:val="2"/>
              </w:rPr>
              <w:t>I</w:t>
            </w:r>
            <w:r>
              <w:rPr>
                <w:b/>
              </w:rPr>
              <w:t>R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KT</w:t>
            </w:r>
            <w:r>
              <w:rPr>
                <w:b/>
              </w:rPr>
              <w:t>E</w:t>
            </w:r>
          </w:p>
          <w:p w14:paraId="6F45A456" w14:textId="77777777" w:rsidR="00E55DC8" w:rsidRDefault="00E71D18">
            <w:pPr>
              <w:spacing w:before="47" w:line="288" w:lineRule="auto"/>
              <w:ind w:left="108" w:right="168"/>
            </w:pPr>
            <w:r>
              <w:rPr>
                <w:spacing w:val="1"/>
              </w:rPr>
              <w:t>(</w:t>
            </w:r>
            <w:proofErr w:type="spellStart"/>
            <w:r>
              <w:rPr>
                <w:spacing w:val="1"/>
              </w:rPr>
              <w:t>k</w:t>
            </w:r>
            <w:r>
              <w:t>y</w:t>
            </w:r>
            <w:proofErr w:type="spellEnd"/>
            <w:r>
              <w:rPr>
                <w:spacing w:val="15"/>
              </w:rPr>
              <w:t xml:space="preserve"> </w:t>
            </w:r>
            <w:proofErr w:type="spellStart"/>
            <w:r>
              <w:rPr>
                <w:spacing w:val="1"/>
              </w:rPr>
              <w:t>k</w:t>
            </w:r>
            <w:r>
              <w:rPr>
                <w:spacing w:val="-2"/>
              </w:rPr>
              <w:t>a</w:t>
            </w:r>
            <w:r>
              <w:t>h</w:t>
            </w:r>
            <w:proofErr w:type="spellEnd"/>
            <w:r>
              <w:rPr>
                <w:spacing w:val="1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t>ta</w:t>
            </w:r>
            <w:r>
              <w:rPr>
                <w:spacing w:val="1"/>
              </w:rPr>
              <w:t>b</w:t>
            </w:r>
            <w:r>
              <w:t>eles</w:t>
            </w:r>
            <w:proofErr w:type="spellEnd"/>
            <w:r>
              <w:rPr>
                <w:spacing w:val="24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l</w:t>
            </w:r>
            <w:r>
              <w:rPr>
                <w:spacing w:val="1"/>
              </w:rPr>
              <w:t>o</w:t>
            </w:r>
            <w:r>
              <w:t>teso</w:t>
            </w:r>
            <w:r>
              <w:rPr>
                <w:spacing w:val="1"/>
              </w:rPr>
              <w:t>h</w:t>
            </w:r>
            <w:r>
              <w:t>et</w:t>
            </w:r>
            <w:proofErr w:type="spellEnd"/>
            <w:r>
              <w:rPr>
                <w:spacing w:val="34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t>ast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on</w:t>
            </w:r>
            <w:r>
              <w:t>i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guru</w:t>
            </w:r>
            <w:r>
              <w:t>ar</w:t>
            </w:r>
            <w:proofErr w:type="spellEnd"/>
            <w:r>
              <w:rPr>
                <w:spacing w:val="28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n</w:t>
            </w:r>
            <w:r>
              <w:rPr>
                <w:spacing w:val="-1"/>
                <w:w w:val="104"/>
              </w:rPr>
              <w:t>u</w:t>
            </w:r>
            <w:r>
              <w:rPr>
                <w:w w:val="104"/>
              </w:rPr>
              <w:t>k</w:t>
            </w:r>
            <w:proofErr w:type="spellEnd"/>
            <w:r>
              <w:rPr>
                <w:w w:val="104"/>
              </w:rPr>
              <w:t xml:space="preserve"> </w:t>
            </w:r>
            <w:proofErr w:type="spellStart"/>
            <w:r>
              <w:rPr>
                <w:spacing w:val="1"/>
              </w:rPr>
              <w:t>d</w:t>
            </w:r>
            <w:r>
              <w:t>es</w:t>
            </w:r>
            <w:r>
              <w:rPr>
                <w:spacing w:val="1"/>
              </w:rPr>
              <w:t>h</w:t>
            </w:r>
            <w:r>
              <w:t>ir</w:t>
            </w:r>
            <w:r>
              <w:rPr>
                <w:spacing w:val="1"/>
              </w:rPr>
              <w:t>o</w:t>
            </w:r>
            <w:r>
              <w:t>n</w:t>
            </w:r>
            <w:proofErr w:type="spellEnd"/>
            <w:r>
              <w:rPr>
                <w:spacing w:val="32"/>
              </w:rPr>
              <w:t xml:space="preserve"> </w:t>
            </w:r>
            <w:proofErr w:type="spellStart"/>
            <w:r>
              <w:t>te</w:t>
            </w:r>
            <w:proofErr w:type="spellEnd"/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gu</w:t>
            </w:r>
            <w:r>
              <w:t>aje</w:t>
            </w:r>
            <w:proofErr w:type="spellEnd"/>
            <w:r>
              <w:rPr>
                <w:spacing w:val="26"/>
              </w:rPr>
              <w:t xml:space="preserve"> </w:t>
            </w:r>
            <w:proofErr w:type="spellStart"/>
            <w:r>
              <w:rPr>
                <w:spacing w:val="1"/>
              </w:rPr>
              <w:t>v</w:t>
            </w:r>
            <w:r>
              <w:t>ete</w:t>
            </w:r>
            <w:proofErr w:type="spellEnd"/>
            <w:r>
              <w:rPr>
                <w:spacing w:val="19"/>
              </w:rPr>
              <w:t xml:space="preserve"> </w:t>
            </w:r>
            <w:proofErr w:type="spellStart"/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b</w:t>
            </w:r>
            <w:r>
              <w:t>i</w:t>
            </w:r>
            <w:r>
              <w:rPr>
                <w:spacing w:val="1"/>
              </w:rPr>
              <w:t>m</w:t>
            </w:r>
            <w:r>
              <w:t>in</w:t>
            </w:r>
            <w:proofErr w:type="spellEnd"/>
            <w:r>
              <w:rPr>
                <w:spacing w:val="36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es</w:t>
            </w:r>
            <w:r>
              <w:rPr>
                <w:spacing w:val="1"/>
                <w:w w:val="104"/>
              </w:rPr>
              <w:t>o</w:t>
            </w:r>
            <w:r>
              <w:rPr>
                <w:w w:val="104"/>
              </w:rPr>
              <w:t>r</w:t>
            </w:r>
            <w:proofErr w:type="spellEnd"/>
          </w:p>
        </w:tc>
      </w:tr>
      <w:tr w:rsidR="00E55DC8" w14:paraId="35C97446" w14:textId="77777777">
        <w:trPr>
          <w:trHeight w:hRule="exact" w:val="1943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E218BC8" w14:textId="77777777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b/>
                <w:lang w:val="it-IT"/>
              </w:rPr>
              <w:t>□</w:t>
            </w:r>
            <w:r w:rsidRPr="00744A86">
              <w:rPr>
                <w:b/>
                <w:spacing w:val="8"/>
                <w:lang w:val="it-IT"/>
              </w:rPr>
              <w:t xml:space="preserve"> </w:t>
            </w:r>
            <w:r w:rsidRPr="00744A86">
              <w:rPr>
                <w:lang w:val="it-IT"/>
              </w:rPr>
              <w:t>T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ajti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0"/>
                <w:lang w:val="it-IT"/>
              </w:rPr>
              <w:t xml:space="preserve"> 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mbu</w:t>
            </w:r>
            <w:r w:rsidRPr="00744A86">
              <w:rPr>
                <w:lang w:val="it-IT"/>
              </w:rPr>
              <w:t>lat</w:t>
            </w:r>
            <w:r w:rsidRPr="00744A86">
              <w:rPr>
                <w:spacing w:val="3"/>
                <w:lang w:val="it-IT"/>
              </w:rPr>
              <w:t>o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7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(v</w:t>
            </w:r>
            <w:r w:rsidRPr="00744A86">
              <w:rPr>
                <w:lang w:val="it-IT"/>
              </w:rPr>
              <w:t>izite,</w:t>
            </w:r>
            <w:r w:rsidRPr="00744A86">
              <w:rPr>
                <w:spacing w:val="23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k</w:t>
            </w:r>
            <w:r w:rsidRPr="00744A86">
              <w:rPr>
                <w:w w:val="104"/>
                <w:lang w:val="it-IT"/>
              </w:rPr>
              <w:t>z</w:t>
            </w:r>
            <w:r w:rsidRPr="00744A86">
              <w:rPr>
                <w:spacing w:val="1"/>
                <w:w w:val="104"/>
                <w:lang w:val="it-IT"/>
              </w:rPr>
              <w:t>am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n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m</w:t>
            </w:r>
            <w:r w:rsidRPr="00744A86">
              <w:rPr>
                <w:w w:val="104"/>
                <w:lang w:val="it-IT"/>
              </w:rPr>
              <w:t>e</w:t>
            </w:r>
          </w:p>
          <w:p w14:paraId="17FC7996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la</w:t>
            </w:r>
            <w:r w:rsidRPr="00744A86">
              <w:rPr>
                <w:spacing w:val="1"/>
                <w:lang w:val="it-IT"/>
              </w:rPr>
              <w:t>bor</w:t>
            </w:r>
            <w:r w:rsidRPr="00744A86">
              <w:rPr>
                <w:lang w:val="it-IT"/>
              </w:rPr>
              <w:t>at</w:t>
            </w:r>
            <w:r w:rsidRPr="00744A86">
              <w:rPr>
                <w:spacing w:val="1"/>
                <w:lang w:val="it-IT"/>
              </w:rPr>
              <w:t>or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spacing w:val="-2"/>
                <w:lang w:val="it-IT"/>
              </w:rPr>
              <w:t>e</w:t>
            </w:r>
            <w:r w:rsidRPr="00744A86">
              <w:rPr>
                <w:lang w:val="it-IT"/>
              </w:rPr>
              <w:t>,</w:t>
            </w:r>
            <w:r w:rsidRPr="00744A86">
              <w:rPr>
                <w:spacing w:val="44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ch</w:t>
            </w:r>
            <w:r w:rsidRPr="00744A86">
              <w:rPr>
                <w:w w:val="104"/>
                <w:lang w:val="it-IT"/>
              </w:rPr>
              <w:t>o</w:t>
            </w:r>
          </w:p>
          <w:p w14:paraId="4BD121C5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M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d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k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m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n</w:t>
            </w:r>
            <w:r w:rsidRPr="00744A86">
              <w:rPr>
                <w:w w:val="105"/>
                <w:lang w:val="it-IT"/>
              </w:rPr>
              <w:t>te</w:t>
            </w:r>
          </w:p>
          <w:p w14:paraId="310957D6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j</w:t>
            </w:r>
            <w:r w:rsidRPr="00744A86">
              <w:rPr>
                <w:spacing w:val="1"/>
                <w:lang w:val="it-IT"/>
              </w:rPr>
              <w:t>d</w:t>
            </w:r>
            <w:r w:rsidRPr="00744A86">
              <w:rPr>
                <w:lang w:val="it-IT"/>
              </w:rPr>
              <w:t>es</w:t>
            </w:r>
            <w:r w:rsidRPr="00744A86">
              <w:rPr>
                <w:spacing w:val="2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nd</w:t>
            </w:r>
            <w:r w:rsidRPr="00744A86">
              <w:rPr>
                <w:lang w:val="it-IT"/>
              </w:rPr>
              <w:t>al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es</w:t>
            </w:r>
            <w:r w:rsidRPr="00744A86">
              <w:rPr>
                <w:spacing w:val="4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Va</w:t>
            </w:r>
            <w:r w:rsidRPr="00744A86">
              <w:rPr>
                <w:spacing w:val="-1"/>
                <w:w w:val="104"/>
                <w:lang w:val="it-IT"/>
              </w:rPr>
              <w:t>ks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n</w:t>
            </w:r>
            <w:r w:rsidRPr="00744A86">
              <w:rPr>
                <w:w w:val="104"/>
                <w:lang w:val="it-IT"/>
              </w:rPr>
              <w:t>a</w:t>
            </w:r>
          </w:p>
          <w:p w14:paraId="4E7B7B57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on</w:t>
            </w:r>
            <w:r w:rsidRPr="00744A86">
              <w:rPr>
                <w:lang w:val="it-IT"/>
              </w:rPr>
              <w:t>tr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lang w:val="it-IT"/>
              </w:rPr>
              <w:t>lle</w:t>
            </w:r>
            <w:r w:rsidRPr="00744A86">
              <w:rPr>
                <w:spacing w:val="36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1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-1"/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om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n</w:t>
            </w:r>
            <w:r w:rsidRPr="00744A86">
              <w:rPr>
                <w:spacing w:val="-1"/>
                <w:lang w:val="it-IT"/>
              </w:rPr>
              <w:t>d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47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d</w:t>
            </w:r>
            <w:r w:rsidRPr="00744A86">
              <w:rPr>
                <w:w w:val="104"/>
                <w:lang w:val="it-IT"/>
              </w:rPr>
              <w:t>ia</w:t>
            </w:r>
            <w:r w:rsidRPr="00744A86">
              <w:rPr>
                <w:spacing w:val="-1"/>
                <w:w w:val="104"/>
                <w:lang w:val="it-IT"/>
              </w:rPr>
              <w:t>g</w:t>
            </w:r>
            <w:r w:rsidRPr="00744A86">
              <w:rPr>
                <w:spacing w:val="1"/>
                <w:w w:val="104"/>
                <w:lang w:val="it-IT"/>
              </w:rPr>
              <w:t>no</w:t>
            </w:r>
            <w:r w:rsidRPr="00744A86">
              <w:rPr>
                <w:spacing w:val="-1"/>
                <w:w w:val="104"/>
                <w:lang w:val="it-IT"/>
              </w:rPr>
              <w:t>s</w:t>
            </w:r>
            <w:r w:rsidRPr="00744A86">
              <w:rPr>
                <w:w w:val="104"/>
                <w:lang w:val="it-IT"/>
              </w:rPr>
              <w:t>ti</w:t>
            </w:r>
            <w:r w:rsidRPr="00744A86">
              <w:rPr>
                <w:spacing w:val="1"/>
                <w:w w:val="104"/>
                <w:lang w:val="it-IT"/>
              </w:rPr>
              <w:t>k</w:t>
            </w:r>
            <w:r w:rsidRPr="00744A86">
              <w:rPr>
                <w:w w:val="104"/>
                <w:lang w:val="it-IT"/>
              </w:rPr>
              <w:t>im</w:t>
            </w:r>
          </w:p>
          <w:p w14:paraId="7237A732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proofErr w:type="spellStart"/>
            <w:r>
              <w:t>K</w:t>
            </w:r>
            <w:r>
              <w:rPr>
                <w:spacing w:val="1"/>
              </w:rPr>
              <w:t>u</w:t>
            </w:r>
            <w:r>
              <w:t>j</w:t>
            </w:r>
            <w:r>
              <w:rPr>
                <w:spacing w:val="1"/>
              </w:rPr>
              <w:t>d</w:t>
            </w:r>
            <w:r>
              <w:t>es</w:t>
            </w:r>
            <w:proofErr w:type="spellEnd"/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er</w:t>
            </w:r>
            <w:r>
              <w:rPr>
                <w:spacing w:val="14"/>
              </w:rPr>
              <w:t xml:space="preserve"> </w:t>
            </w:r>
            <w:proofErr w:type="spellStart"/>
            <w:r>
              <w:rPr>
                <w:spacing w:val="1"/>
              </w:rPr>
              <w:t>nd</w:t>
            </w:r>
            <w:r>
              <w:t>je</w:t>
            </w:r>
            <w:r>
              <w:rPr>
                <w:spacing w:val="1"/>
              </w:rPr>
              <w:t>k</w:t>
            </w:r>
            <w:r>
              <w:t>j</w:t>
            </w:r>
            <w:r>
              <w:rPr>
                <w:spacing w:val="-2"/>
              </w:rPr>
              <w:t>e</w:t>
            </w:r>
            <w:r>
              <w:t>n</w:t>
            </w:r>
            <w:proofErr w:type="spellEnd"/>
            <w:r>
              <w:rPr>
                <w:spacing w:val="33"/>
              </w:rPr>
              <w:t xml:space="preserve"> </w:t>
            </w:r>
            <w:r>
              <w:t>e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spacing w:val="1"/>
                <w:w w:val="104"/>
              </w:rPr>
              <w:t>h</w:t>
            </w:r>
            <w:r>
              <w:rPr>
                <w:w w:val="105"/>
              </w:rPr>
              <w:t>tat</w:t>
            </w:r>
            <w:r>
              <w:rPr>
                <w:spacing w:val="-2"/>
                <w:w w:val="105"/>
              </w:rPr>
              <w:t>z</w:t>
            </w:r>
            <w:r>
              <w:rPr>
                <w:w w:val="104"/>
              </w:rPr>
              <w:t>a</w:t>
            </w:r>
            <w:r>
              <w:rPr>
                <w:spacing w:val="1"/>
                <w:w w:val="104"/>
              </w:rPr>
              <w:t>n</w:t>
            </w:r>
            <w:r>
              <w:rPr>
                <w:w w:val="104"/>
              </w:rPr>
              <w:t>i</w:t>
            </w:r>
            <w:r>
              <w:rPr>
                <w:spacing w:val="-1"/>
                <w:w w:val="104"/>
              </w:rPr>
              <w:t>s</w:t>
            </w:r>
            <w:r>
              <w:rPr>
                <w:w w:val="104"/>
              </w:rPr>
              <w:t>e</w:t>
            </w:r>
            <w:proofErr w:type="spellEnd"/>
          </w:p>
          <w:p w14:paraId="5C162D43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proofErr w:type="spellStart"/>
            <w:r>
              <w:t>K</w:t>
            </w:r>
            <w:r>
              <w:rPr>
                <w:spacing w:val="1"/>
              </w:rPr>
              <w:t>u</w:t>
            </w:r>
            <w:r>
              <w:t>j</w:t>
            </w:r>
            <w:r>
              <w:rPr>
                <w:spacing w:val="1"/>
              </w:rPr>
              <w:t>d</w:t>
            </w:r>
            <w:r>
              <w:t>es</w:t>
            </w:r>
            <w:proofErr w:type="spellEnd"/>
            <w:r>
              <w:rPr>
                <w:spacing w:val="25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d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n</w:t>
            </w:r>
            <w:r>
              <w:rPr>
                <w:w w:val="104"/>
              </w:rPr>
              <w:t>ta</w:t>
            </w:r>
            <w:r>
              <w:rPr>
                <w:spacing w:val="1"/>
                <w:w w:val="104"/>
              </w:rPr>
              <w:t>r</w:t>
            </w:r>
            <w:proofErr w:type="spellEnd"/>
            <w:r>
              <w:rPr>
                <w:w w:val="104"/>
              </w:rPr>
              <w:t>/</w:t>
            </w:r>
            <w:proofErr w:type="spellStart"/>
            <w:r>
              <w:rPr>
                <w:spacing w:val="1"/>
                <w:w w:val="104"/>
              </w:rPr>
              <w:t>op</w:t>
            </w:r>
            <w:r>
              <w:rPr>
                <w:w w:val="104"/>
              </w:rPr>
              <w:t>ti</w:t>
            </w:r>
            <w:r>
              <w:rPr>
                <w:spacing w:val="1"/>
                <w:w w:val="104"/>
              </w:rPr>
              <w:t>k</w:t>
            </w:r>
            <w:proofErr w:type="spellEnd"/>
            <w:r>
              <w:rPr>
                <w:w w:val="104"/>
              </w:rPr>
              <w:t>/</w:t>
            </w:r>
            <w:proofErr w:type="spellStart"/>
            <w:r>
              <w:rPr>
                <w:spacing w:val="1"/>
                <w:w w:val="104"/>
              </w:rPr>
              <w:t>d</w:t>
            </w:r>
            <w:r>
              <w:rPr>
                <w:spacing w:val="-2"/>
                <w:w w:val="104"/>
              </w:rPr>
              <w:t>e</w:t>
            </w:r>
            <w:r>
              <w:rPr>
                <w:spacing w:val="1"/>
                <w:w w:val="104"/>
              </w:rPr>
              <w:t>g</w:t>
            </w:r>
            <w:r>
              <w:rPr>
                <w:w w:val="104"/>
              </w:rPr>
              <w:t>jimin</w:t>
            </w:r>
            <w:proofErr w:type="spellEnd"/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59D3462B" w14:textId="688D96CE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b/>
                <w:lang w:val="it-IT"/>
              </w:rPr>
              <w:t xml:space="preserve">□ </w:t>
            </w:r>
            <w:r w:rsidRPr="00744A86">
              <w:rPr>
                <w:lang w:val="it-IT"/>
              </w:rPr>
              <w:t>T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ajti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0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2"/>
                <w:lang w:val="it-IT"/>
              </w:rPr>
              <w:t>p</w:t>
            </w:r>
            <w:r w:rsidRPr="00744A86">
              <w:rPr>
                <w:lang w:val="it-IT"/>
              </w:rPr>
              <w:t>ital</w:t>
            </w:r>
            <w:r w:rsidRPr="00744A86">
              <w:rPr>
                <w:spacing w:val="1"/>
                <w:lang w:val="it-IT"/>
              </w:rPr>
              <w:t>or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3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(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trim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1"/>
                <w:lang w:val="it-IT"/>
              </w:rPr>
              <w:t xml:space="preserve"> </w:t>
            </w:r>
            <w:r w:rsidRPr="00744A86">
              <w:rPr>
                <w:spacing w:val="-1"/>
                <w:w w:val="104"/>
                <w:lang w:val="it-IT"/>
              </w:rPr>
              <w:t>s</w:t>
            </w:r>
            <w:r w:rsidRPr="00744A86">
              <w:rPr>
                <w:spacing w:val="1"/>
                <w:w w:val="104"/>
                <w:lang w:val="it-IT"/>
              </w:rPr>
              <w:t>p</w:t>
            </w:r>
            <w:r w:rsidRPr="00744A86">
              <w:rPr>
                <w:w w:val="105"/>
                <w:lang w:val="it-IT"/>
              </w:rPr>
              <w:t>ital</w:t>
            </w:r>
          </w:p>
          <w:p w14:paraId="1937CFDE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em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o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44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/</w:t>
            </w:r>
            <w:r w:rsidRPr="00744A86">
              <w:rPr>
                <w:spacing w:val="-1"/>
                <w:w w:val="104"/>
                <w:lang w:val="it-IT"/>
              </w:rPr>
              <w:t>R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d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o</w:t>
            </w:r>
            <w:r w:rsidRPr="00744A86">
              <w:rPr>
                <w:w w:val="104"/>
                <w:lang w:val="it-IT"/>
              </w:rPr>
              <w:t>te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4"/>
                <w:lang w:val="it-IT"/>
              </w:rPr>
              <w:t>a</w:t>
            </w:r>
            <w:r w:rsidRPr="00744A86">
              <w:rPr>
                <w:spacing w:val="1"/>
                <w:w w:val="104"/>
                <w:lang w:val="it-IT"/>
              </w:rPr>
              <w:t>p</w:t>
            </w:r>
            <w:r w:rsidRPr="00744A86">
              <w:rPr>
                <w:w w:val="105"/>
                <w:lang w:val="it-IT"/>
              </w:rPr>
              <w:t>i</w:t>
            </w:r>
          </w:p>
          <w:p w14:paraId="0D2E2EE0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u</w:t>
            </w:r>
            <w:r w:rsidRPr="00744A86">
              <w:rPr>
                <w:lang w:val="it-IT"/>
              </w:rPr>
              <w:t>j</w:t>
            </w:r>
            <w:r w:rsidRPr="00744A86">
              <w:rPr>
                <w:spacing w:val="1"/>
                <w:lang w:val="it-IT"/>
              </w:rPr>
              <w:t>d</w:t>
            </w:r>
            <w:r w:rsidRPr="00744A86">
              <w:rPr>
                <w:lang w:val="it-IT"/>
              </w:rPr>
              <w:t>esi</w:t>
            </w:r>
            <w:r w:rsidRPr="00744A86">
              <w:rPr>
                <w:spacing w:val="27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lang w:val="it-IT"/>
              </w:rPr>
              <w:t>li</w:t>
            </w:r>
            <w:r w:rsidRPr="00744A86">
              <w:rPr>
                <w:spacing w:val="1"/>
                <w:lang w:val="it-IT"/>
              </w:rPr>
              <w:t>nd</w:t>
            </w:r>
            <w:r w:rsidRPr="00744A86">
              <w:rPr>
                <w:lang w:val="it-IT"/>
              </w:rPr>
              <w:t>jen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5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b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1"/>
                <w:w w:val="104"/>
                <w:lang w:val="it-IT"/>
              </w:rPr>
              <w:t>b</w:t>
            </w:r>
            <w:r w:rsidRPr="00744A86">
              <w:rPr>
                <w:w w:val="105"/>
                <w:lang w:val="it-IT"/>
              </w:rPr>
              <w:t>it</w:t>
            </w:r>
          </w:p>
          <w:p w14:paraId="3FC8F5D5" w14:textId="77777777" w:rsidR="00E55DC8" w:rsidRPr="00744A86" w:rsidRDefault="00E71D18">
            <w:pPr>
              <w:spacing w:before="46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□</w:t>
            </w:r>
            <w:r w:rsidRPr="00744A86">
              <w:rPr>
                <w:spacing w:val="7"/>
                <w:lang w:val="it-IT"/>
              </w:rPr>
              <w:t xml:space="preserve"> </w:t>
            </w: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omp</w:t>
            </w:r>
            <w:r w:rsidRPr="00744A86">
              <w:rPr>
                <w:lang w:val="it-IT"/>
              </w:rPr>
              <w:t>li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43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10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tatz</w:t>
            </w:r>
            <w:r w:rsidRPr="00744A86">
              <w:rPr>
                <w:spacing w:val="1"/>
                <w:lang w:val="it-IT"/>
              </w:rPr>
              <w:t>an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42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d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5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li</w:t>
            </w:r>
            <w:r w:rsidRPr="00744A86">
              <w:rPr>
                <w:spacing w:val="1"/>
                <w:w w:val="104"/>
                <w:lang w:val="it-IT"/>
              </w:rPr>
              <w:t>nd</w:t>
            </w:r>
            <w:r w:rsidRPr="00744A86">
              <w:rPr>
                <w:w w:val="104"/>
                <w:lang w:val="it-IT"/>
              </w:rPr>
              <w:t>jes</w:t>
            </w:r>
          </w:p>
          <w:p w14:paraId="1B8BB789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1"/>
              </w:rPr>
              <w:t>Tr</w:t>
            </w:r>
            <w:r>
              <w:t>ajti</w:t>
            </w:r>
            <w:r>
              <w:rPr>
                <w:spacing w:val="1"/>
              </w:rPr>
              <w:t>m</w:t>
            </w:r>
            <w:r>
              <w:t>i</w:t>
            </w:r>
            <w:proofErr w:type="spellEnd"/>
            <w:r>
              <w:rPr>
                <w:spacing w:val="29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f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r</w:t>
            </w:r>
            <w:r>
              <w:rPr>
                <w:w w:val="105"/>
              </w:rPr>
              <w:t>til</w:t>
            </w:r>
            <w:r>
              <w:rPr>
                <w:spacing w:val="-1"/>
                <w:w w:val="105"/>
              </w:rPr>
              <w:t>i</w:t>
            </w:r>
            <w:r>
              <w:rPr>
                <w:w w:val="105"/>
              </w:rPr>
              <w:t>tetit</w:t>
            </w:r>
            <w:proofErr w:type="spellEnd"/>
          </w:p>
          <w:p w14:paraId="5A0CBD5D" w14:textId="77777777" w:rsidR="00E55DC8" w:rsidRDefault="00E71D18">
            <w:pPr>
              <w:spacing w:before="46"/>
              <w:ind w:left="108"/>
            </w:pPr>
            <w:r>
              <w:t>□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Tr</w:t>
            </w:r>
            <w: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por</w:t>
            </w:r>
            <w:r>
              <w:t>t</w:t>
            </w:r>
            <w:r>
              <w:rPr>
                <w:spacing w:val="34"/>
              </w:rPr>
              <w:t xml:space="preserve"> </w:t>
            </w:r>
            <w:proofErr w:type="spellStart"/>
            <w:r>
              <w:rPr>
                <w:spacing w:val="1"/>
              </w:rPr>
              <w:t>em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g</w:t>
            </w:r>
            <w:r>
              <w:t>je</w:t>
            </w:r>
            <w:r>
              <w:rPr>
                <w:spacing w:val="1"/>
              </w:rPr>
              <w:t>n</w:t>
            </w:r>
            <w:r>
              <w:t>t</w:t>
            </w:r>
            <w:proofErr w:type="spellEnd"/>
            <w:r>
              <w:rPr>
                <w:spacing w:val="34"/>
              </w:rPr>
              <w:t xml:space="preserve"> </w:t>
            </w:r>
            <w:r>
              <w:t>/</w:t>
            </w:r>
            <w:r>
              <w:rPr>
                <w:spacing w:val="6"/>
              </w:rPr>
              <w:t xml:space="preserve"> </w:t>
            </w:r>
            <w:proofErr w:type="spellStart"/>
            <w:r>
              <w:t>E</w:t>
            </w:r>
            <w:r>
              <w:rPr>
                <w:spacing w:val="1"/>
              </w:rPr>
              <w:t>v</w:t>
            </w:r>
            <w:r>
              <w:rPr>
                <w:spacing w:val="-2"/>
              </w:rPr>
              <w:t>a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u</w:t>
            </w:r>
            <w:r>
              <w:t>im</w:t>
            </w:r>
            <w:proofErr w:type="spellEnd"/>
            <w:r>
              <w:rPr>
                <w:spacing w:val="32"/>
              </w:rPr>
              <w:t xml:space="preserve"> </w:t>
            </w:r>
            <w:proofErr w:type="spellStart"/>
            <w:r>
              <w:rPr>
                <w:spacing w:val="1"/>
                <w:w w:val="104"/>
              </w:rPr>
              <w:t>m</w:t>
            </w:r>
            <w:r>
              <w:rPr>
                <w:w w:val="104"/>
              </w:rPr>
              <w:t>je</w:t>
            </w:r>
            <w:r>
              <w:rPr>
                <w:spacing w:val="1"/>
                <w:w w:val="104"/>
              </w:rPr>
              <w:t>k</w:t>
            </w:r>
            <w:r>
              <w:rPr>
                <w:w w:val="104"/>
              </w:rPr>
              <w:t>es</w:t>
            </w:r>
            <w:r>
              <w:rPr>
                <w:spacing w:val="1"/>
                <w:w w:val="104"/>
              </w:rPr>
              <w:t>o</w:t>
            </w:r>
            <w:r>
              <w:rPr>
                <w:w w:val="104"/>
              </w:rPr>
              <w:t>r</w:t>
            </w:r>
            <w:proofErr w:type="spellEnd"/>
          </w:p>
        </w:tc>
      </w:tr>
      <w:tr w:rsidR="00E55DC8" w14:paraId="4CBBC571" w14:textId="77777777">
        <w:trPr>
          <w:trHeight w:hRule="exact" w:val="562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0C7E72F5" w14:textId="529F76C7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Vle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a/M</w:t>
            </w:r>
            <w:r w:rsidRPr="00744A86">
              <w:rPr>
                <w:spacing w:val="1"/>
                <w:lang w:val="it-IT"/>
              </w:rPr>
              <w:t>on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 xml:space="preserve">a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4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9"/>
                <w:lang w:val="it-IT"/>
              </w:rPr>
              <w:t xml:space="preserve"> </w:t>
            </w:r>
            <w:r w:rsidRPr="00744A86">
              <w:rPr>
                <w:lang w:val="it-IT"/>
              </w:rPr>
              <w:t>cilen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spacing w:val="-2"/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rkoh</w:t>
            </w:r>
            <w:r w:rsidRPr="00744A86">
              <w:rPr>
                <w:lang w:val="it-IT"/>
              </w:rPr>
              <w:t>et</w:t>
            </w:r>
            <w:r w:rsidRPr="00744A86">
              <w:rPr>
                <w:spacing w:val="29"/>
                <w:lang w:val="it-IT"/>
              </w:rPr>
              <w:t xml:space="preserve"> 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4"/>
                <w:lang w:val="it-IT"/>
              </w:rPr>
              <w:t>i</w:t>
            </w:r>
            <w:r w:rsidRPr="00744A86">
              <w:rPr>
                <w:spacing w:val="1"/>
                <w:w w:val="104"/>
                <w:lang w:val="it-IT"/>
              </w:rPr>
              <w:t>mbur</w:t>
            </w:r>
            <w:r w:rsidRPr="00744A86">
              <w:rPr>
                <w:spacing w:val="-1"/>
                <w:w w:val="104"/>
                <w:lang w:val="it-IT"/>
              </w:rPr>
              <w:t>s</w:t>
            </w:r>
            <w:r w:rsidRPr="00744A86">
              <w:rPr>
                <w:w w:val="104"/>
                <w:lang w:val="it-IT"/>
              </w:rPr>
              <w:t>im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A0CC617" w14:textId="446E32CB" w:rsidR="00E55DC8" w:rsidRPr="00744A86" w:rsidRDefault="00E71D18">
            <w:pPr>
              <w:spacing w:line="220" w:lineRule="exact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Vle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a/M</w:t>
            </w:r>
            <w:r w:rsidRPr="00744A86">
              <w:rPr>
                <w:spacing w:val="1"/>
                <w:lang w:val="it-IT"/>
              </w:rPr>
              <w:t>on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 xml:space="preserve">a </w:t>
            </w:r>
            <w:r w:rsidRPr="00744A86">
              <w:rPr>
                <w:spacing w:val="1"/>
                <w:lang w:val="it-IT"/>
              </w:rPr>
              <w:t>p</w:t>
            </w:r>
            <w:r w:rsidRPr="00744A86">
              <w:rPr>
                <w:lang w:val="it-IT"/>
              </w:rPr>
              <w:t>er</w:t>
            </w:r>
            <w:r w:rsidRPr="00744A86">
              <w:rPr>
                <w:spacing w:val="16"/>
                <w:lang w:val="it-IT"/>
              </w:rPr>
              <w:t xml:space="preserve"> 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9"/>
                <w:lang w:val="it-IT"/>
              </w:rPr>
              <w:t xml:space="preserve"> </w:t>
            </w:r>
            <w:r w:rsidRPr="00744A86">
              <w:rPr>
                <w:lang w:val="it-IT"/>
              </w:rPr>
              <w:t>cilen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spacing w:val="-2"/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rkoh</w:t>
            </w:r>
            <w:r w:rsidRPr="00744A86">
              <w:rPr>
                <w:lang w:val="it-IT"/>
              </w:rPr>
              <w:t>et</w:t>
            </w:r>
            <w:r w:rsidRPr="00744A86">
              <w:rPr>
                <w:spacing w:val="31"/>
                <w:lang w:val="it-IT"/>
              </w:rPr>
              <w:t xml:space="preserve"> </w:t>
            </w:r>
            <w:r w:rsidRPr="00744A86">
              <w:rPr>
                <w:lang w:val="it-IT"/>
              </w:rPr>
              <w:t>Pa</w:t>
            </w:r>
            <w:r w:rsidRPr="00744A86">
              <w:rPr>
                <w:spacing w:val="1"/>
                <w:lang w:val="it-IT"/>
              </w:rPr>
              <w:t>g</w:t>
            </w:r>
            <w:r w:rsidRPr="00744A86">
              <w:rPr>
                <w:lang w:val="it-IT"/>
              </w:rPr>
              <w:t>ese</w:t>
            </w:r>
            <w:r w:rsidRPr="00744A86">
              <w:rPr>
                <w:spacing w:val="25"/>
                <w:lang w:val="it-IT"/>
              </w:rPr>
              <w:t xml:space="preserve"> </w:t>
            </w:r>
            <w:r w:rsidRPr="00744A86">
              <w:rPr>
                <w:lang w:val="it-IT"/>
              </w:rPr>
              <w:t>Di</w:t>
            </w:r>
            <w:r w:rsidRPr="00744A86">
              <w:rPr>
                <w:spacing w:val="1"/>
                <w:lang w:val="it-IT"/>
              </w:rPr>
              <w:t>r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k</w:t>
            </w:r>
            <w:r w:rsidRPr="00744A86">
              <w:rPr>
                <w:lang w:val="it-IT"/>
              </w:rPr>
              <w:t>te</w:t>
            </w:r>
            <w:r w:rsidRPr="00744A86">
              <w:rPr>
                <w:spacing w:val="2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dh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9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e</w:t>
            </w:r>
            <w:r w:rsidRPr="00744A86">
              <w:rPr>
                <w:spacing w:val="-1"/>
                <w:w w:val="104"/>
                <w:lang w:val="it-IT"/>
              </w:rPr>
              <w:t>m</w:t>
            </w:r>
            <w:r w:rsidRPr="00744A86">
              <w:rPr>
                <w:spacing w:val="1"/>
                <w:w w:val="104"/>
                <w:lang w:val="it-IT"/>
              </w:rPr>
              <w:t>r</w:t>
            </w:r>
            <w:r w:rsidRPr="00744A86">
              <w:rPr>
                <w:w w:val="105"/>
                <w:lang w:val="it-IT"/>
              </w:rPr>
              <w:t>i</w:t>
            </w:r>
          </w:p>
          <w:p w14:paraId="07185D31" w14:textId="77777777" w:rsidR="00E55DC8" w:rsidRDefault="00E71D18">
            <w:pPr>
              <w:spacing w:before="46"/>
              <w:ind w:left="108"/>
            </w:pPr>
            <w:proofErr w:type="spellStart"/>
            <w:r>
              <w:t>i</w:t>
            </w:r>
            <w:proofErr w:type="spellEnd"/>
            <w:r>
              <w:rPr>
                <w:spacing w:val="5"/>
              </w:rPr>
              <w:t xml:space="preserve"> </w:t>
            </w:r>
            <w:proofErr w:type="spellStart"/>
            <w:r>
              <w:rPr>
                <w:spacing w:val="1"/>
              </w:rPr>
              <w:t>In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1"/>
              </w:rPr>
              <w:t>u</w:t>
            </w:r>
            <w:r>
              <w:t>t</w:t>
            </w:r>
            <w:r>
              <w:rPr>
                <w:spacing w:val="1"/>
              </w:rPr>
              <w:t>u</w:t>
            </w:r>
            <w:r>
              <w:t>ci</w:t>
            </w:r>
            <w:r>
              <w:rPr>
                <w:spacing w:val="1"/>
              </w:rPr>
              <w:t>on</w:t>
            </w:r>
            <w:r>
              <w:t>it</w:t>
            </w:r>
            <w:proofErr w:type="spellEnd"/>
            <w:r>
              <w:rPr>
                <w:spacing w:val="43"/>
              </w:rPr>
              <w:t xml:space="preserve"> </w:t>
            </w:r>
            <w:proofErr w:type="spellStart"/>
            <w:r>
              <w:rPr>
                <w:spacing w:val="-1"/>
              </w:rPr>
              <w:t>k</w:t>
            </w:r>
            <w:r>
              <w:t>u</w:t>
            </w:r>
            <w:proofErr w:type="spellEnd"/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o</w:t>
            </w:r>
            <w:r>
              <w:rPr>
                <w:spacing w:val="10"/>
              </w:rPr>
              <w:t xml:space="preserve"> </w:t>
            </w:r>
            <w:proofErr w:type="spellStart"/>
            <w:r>
              <w:t>te</w:t>
            </w:r>
            <w:proofErr w:type="spellEnd"/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rr</w:t>
            </w:r>
            <w:r>
              <w:t>et</w:t>
            </w:r>
            <w:proofErr w:type="spellEnd"/>
            <w:r>
              <w:rPr>
                <w:spacing w:val="22"/>
              </w:rPr>
              <w:t xml:space="preserve"> </w:t>
            </w:r>
            <w:proofErr w:type="spellStart"/>
            <w:r>
              <w:rPr>
                <w:spacing w:val="-1"/>
                <w:w w:val="104"/>
              </w:rPr>
              <w:t>s</w:t>
            </w:r>
            <w:r>
              <w:rPr>
                <w:spacing w:val="1"/>
                <w:w w:val="104"/>
              </w:rPr>
              <w:t>h</w:t>
            </w:r>
            <w:r>
              <w:rPr>
                <w:w w:val="104"/>
              </w:rPr>
              <w:t>e</w:t>
            </w:r>
            <w:r>
              <w:rPr>
                <w:spacing w:val="1"/>
                <w:w w:val="104"/>
              </w:rPr>
              <w:t>rb</w:t>
            </w:r>
            <w:r>
              <w:rPr>
                <w:w w:val="104"/>
              </w:rPr>
              <w:t>i</w:t>
            </w:r>
            <w:r>
              <w:rPr>
                <w:spacing w:val="1"/>
                <w:w w:val="104"/>
              </w:rPr>
              <w:t>m</w:t>
            </w:r>
            <w:r>
              <w:rPr>
                <w:w w:val="105"/>
              </w:rPr>
              <w:t>i</w:t>
            </w:r>
            <w:proofErr w:type="spellEnd"/>
          </w:p>
        </w:tc>
      </w:tr>
      <w:tr w:rsidR="00E55DC8" w14:paraId="512ED0D7" w14:textId="77777777">
        <w:trPr>
          <w:trHeight w:hRule="exact" w:val="286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5A925312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1"/>
                <w:w w:val="104"/>
              </w:rPr>
              <w:t>1.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3A89BD45" w14:textId="77777777" w:rsidR="00E55DC8" w:rsidRDefault="00E71D18">
            <w:pPr>
              <w:spacing w:line="220" w:lineRule="exact"/>
              <w:ind w:left="108"/>
            </w:pPr>
            <w:r>
              <w:rPr>
                <w:spacing w:val="1"/>
                <w:w w:val="104"/>
              </w:rPr>
              <w:t>1.</w:t>
            </w:r>
          </w:p>
        </w:tc>
      </w:tr>
      <w:tr w:rsidR="00E55DC8" w14:paraId="717AD498" w14:textId="77777777">
        <w:trPr>
          <w:trHeight w:hRule="exact" w:val="288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0C0E9A9B" w14:textId="77777777" w:rsidR="00E55DC8" w:rsidRDefault="00E71D18">
            <w:pPr>
              <w:spacing w:before="2"/>
              <w:ind w:left="108"/>
            </w:pPr>
            <w:r>
              <w:rPr>
                <w:spacing w:val="1"/>
                <w:w w:val="104"/>
              </w:rPr>
              <w:t>2.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274DDF43" w14:textId="77777777" w:rsidR="00E55DC8" w:rsidRDefault="00E71D18">
            <w:pPr>
              <w:spacing w:before="2"/>
              <w:ind w:left="108"/>
            </w:pPr>
            <w:r>
              <w:rPr>
                <w:spacing w:val="1"/>
                <w:w w:val="104"/>
              </w:rPr>
              <w:t>2.</w:t>
            </w:r>
          </w:p>
        </w:tc>
      </w:tr>
      <w:tr w:rsidR="00E55DC8" w14:paraId="1331BCF5" w14:textId="77777777">
        <w:trPr>
          <w:trHeight w:hRule="exact" w:val="291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103AC175" w14:textId="77777777" w:rsidR="00E55DC8" w:rsidRDefault="00E71D18">
            <w:pPr>
              <w:ind w:left="108"/>
            </w:pPr>
            <w:r>
              <w:rPr>
                <w:spacing w:val="1"/>
                <w:w w:val="104"/>
              </w:rPr>
              <w:t>3.</w:t>
            </w:r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391C7142" w14:textId="77777777" w:rsidR="00E55DC8" w:rsidRDefault="00E71D18">
            <w:pPr>
              <w:ind w:left="108"/>
            </w:pPr>
            <w:r>
              <w:rPr>
                <w:spacing w:val="1"/>
                <w:w w:val="104"/>
              </w:rPr>
              <w:t>3.</w:t>
            </w:r>
          </w:p>
        </w:tc>
      </w:tr>
      <w:tr w:rsidR="00E55DC8" w14:paraId="30B6842C" w14:textId="77777777">
        <w:trPr>
          <w:trHeight w:hRule="exact" w:val="276"/>
        </w:trPr>
        <w:tc>
          <w:tcPr>
            <w:tcW w:w="4952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  <w:shd w:val="clear" w:color="auto" w:fill="F1F1F1"/>
          </w:tcPr>
          <w:p w14:paraId="762ABD85" w14:textId="77777777" w:rsidR="00E55DC8" w:rsidRDefault="00E71D18">
            <w:pPr>
              <w:spacing w:line="220" w:lineRule="exact"/>
              <w:ind w:left="108"/>
            </w:pPr>
            <w:proofErr w:type="spellStart"/>
            <w:r>
              <w:rPr>
                <w:b/>
                <w:spacing w:val="-1"/>
                <w:w w:val="104"/>
              </w:rPr>
              <w:t>T</w:t>
            </w:r>
            <w:r>
              <w:rPr>
                <w:b/>
                <w:spacing w:val="1"/>
                <w:w w:val="104"/>
              </w:rPr>
              <w:t>ota</w:t>
            </w:r>
            <w:r>
              <w:rPr>
                <w:b/>
                <w:w w:val="104"/>
              </w:rPr>
              <w:t>l</w:t>
            </w:r>
            <w:r>
              <w:rPr>
                <w:b/>
                <w:w w:val="105"/>
              </w:rPr>
              <w:t>i</w:t>
            </w:r>
            <w:proofErr w:type="spellEnd"/>
          </w:p>
        </w:tc>
        <w:tc>
          <w:tcPr>
            <w:tcW w:w="5455" w:type="dxa"/>
            <w:tcBorders>
              <w:top w:val="dotted" w:sz="5" w:space="0" w:color="000000"/>
              <w:left w:val="dotted" w:sz="5" w:space="0" w:color="000000"/>
              <w:bottom w:val="dotted" w:sz="5" w:space="0" w:color="000000"/>
              <w:right w:val="dotted" w:sz="5" w:space="0" w:color="000000"/>
            </w:tcBorders>
            <w:shd w:val="clear" w:color="auto" w:fill="F1F1F1"/>
          </w:tcPr>
          <w:p w14:paraId="60B59232" w14:textId="77777777" w:rsidR="00E55DC8" w:rsidRDefault="00E71D18">
            <w:pPr>
              <w:spacing w:line="220" w:lineRule="exact"/>
              <w:ind w:left="108"/>
            </w:pPr>
            <w:proofErr w:type="spellStart"/>
            <w:r>
              <w:rPr>
                <w:b/>
                <w:spacing w:val="-1"/>
                <w:w w:val="104"/>
              </w:rPr>
              <w:t>T</w:t>
            </w:r>
            <w:r>
              <w:rPr>
                <w:b/>
                <w:spacing w:val="1"/>
                <w:w w:val="104"/>
              </w:rPr>
              <w:t>ota</w:t>
            </w:r>
            <w:r>
              <w:rPr>
                <w:b/>
                <w:w w:val="104"/>
              </w:rPr>
              <w:t>l</w:t>
            </w:r>
            <w:r>
              <w:rPr>
                <w:b/>
                <w:w w:val="105"/>
              </w:rPr>
              <w:t>i</w:t>
            </w:r>
            <w:proofErr w:type="spellEnd"/>
          </w:p>
        </w:tc>
      </w:tr>
      <w:tr w:rsidR="00E55DC8" w:rsidRPr="00744A86" w14:paraId="4C8DDACD" w14:textId="77777777">
        <w:trPr>
          <w:trHeight w:hRule="exact" w:val="291"/>
        </w:trPr>
        <w:tc>
          <w:tcPr>
            <w:tcW w:w="10407" w:type="dxa"/>
            <w:gridSpan w:val="2"/>
            <w:tcBorders>
              <w:top w:val="nil"/>
              <w:left w:val="dotted" w:sz="5" w:space="0" w:color="000000"/>
              <w:bottom w:val="dotted" w:sz="5" w:space="0" w:color="000000"/>
              <w:right w:val="dotted" w:sz="5" w:space="0" w:color="000000"/>
            </w:tcBorders>
          </w:tcPr>
          <w:p w14:paraId="64F95710" w14:textId="77777777" w:rsidR="00E55DC8" w:rsidRPr="00744A86" w:rsidRDefault="00E71D18">
            <w:pPr>
              <w:spacing w:before="10"/>
              <w:ind w:left="108"/>
              <w:rPr>
                <w:lang w:val="it-IT"/>
              </w:rPr>
            </w:pPr>
            <w:r w:rsidRPr="00744A86">
              <w:rPr>
                <w:lang w:val="it-IT"/>
              </w:rPr>
              <w:t>K</w:t>
            </w:r>
            <w:r w:rsidRPr="00744A86">
              <w:rPr>
                <w:spacing w:val="1"/>
                <w:lang w:val="it-IT"/>
              </w:rPr>
              <w:t>ur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20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n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1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mu</w:t>
            </w:r>
            <w:r w:rsidRPr="00744A86">
              <w:rPr>
                <w:lang w:val="it-IT"/>
              </w:rPr>
              <w:t>ajin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5"/>
                <w:lang w:val="it-IT"/>
              </w:rPr>
              <w:t xml:space="preserve"> 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a</w:t>
            </w:r>
            <w:r w:rsidRPr="00744A86">
              <w:rPr>
                <w:spacing w:val="1"/>
                <w:lang w:val="it-IT"/>
              </w:rPr>
              <w:t>rr</w:t>
            </w:r>
            <w:r w:rsidRPr="00744A86">
              <w:rPr>
                <w:lang w:val="it-IT"/>
              </w:rPr>
              <w:t>jes</w:t>
            </w:r>
            <w:r w:rsidRPr="00744A86">
              <w:rPr>
                <w:spacing w:val="26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0"/>
                <w:lang w:val="it-IT"/>
              </w:rPr>
              <w:t xml:space="preserve"> </w:t>
            </w:r>
            <w:r w:rsidRPr="00744A86">
              <w:rPr>
                <w:spacing w:val="-1"/>
                <w:lang w:val="it-IT"/>
              </w:rPr>
              <w:t>s</w:t>
            </w:r>
            <w:r w:rsidRPr="00744A86">
              <w:rPr>
                <w:spacing w:val="1"/>
                <w:lang w:val="it-IT"/>
              </w:rPr>
              <w:t>h</w:t>
            </w:r>
            <w:r w:rsidRPr="00744A86">
              <w:rPr>
                <w:lang w:val="it-IT"/>
              </w:rPr>
              <w:t>e</w:t>
            </w:r>
            <w:r w:rsidRPr="00744A86">
              <w:rPr>
                <w:spacing w:val="1"/>
                <w:lang w:val="it-IT"/>
              </w:rPr>
              <w:t>rb</w:t>
            </w:r>
            <w:r w:rsidRPr="00744A86">
              <w:rPr>
                <w:lang w:val="it-IT"/>
              </w:rPr>
              <w:t>i</w:t>
            </w:r>
            <w:r w:rsidRPr="00744A86">
              <w:rPr>
                <w:spacing w:val="1"/>
                <w:lang w:val="it-IT"/>
              </w:rPr>
              <w:t>m</w:t>
            </w:r>
            <w:r w:rsidRPr="00744A86">
              <w:rPr>
                <w:lang w:val="it-IT"/>
              </w:rPr>
              <w:t>it</w:t>
            </w:r>
            <w:r w:rsidRPr="00744A86">
              <w:rPr>
                <w:spacing w:val="33"/>
                <w:lang w:val="it-IT"/>
              </w:rPr>
              <w:t xml:space="preserve"> </w:t>
            </w:r>
            <w:r w:rsidRPr="00744A86">
              <w:rPr>
                <w:lang w:val="it-IT"/>
              </w:rPr>
              <w:t>1</w:t>
            </w:r>
            <w:r w:rsidRPr="00744A86">
              <w:rPr>
                <w:spacing w:val="8"/>
                <w:lang w:val="it-IT"/>
              </w:rPr>
              <w:t xml:space="preserve"> </w:t>
            </w:r>
            <w:r w:rsidRPr="00744A86">
              <w:rPr>
                <w:lang w:val="it-IT"/>
              </w:rPr>
              <w:t>EUR</w:t>
            </w:r>
            <w:r w:rsidRPr="00744A86">
              <w:rPr>
                <w:spacing w:val="18"/>
                <w:lang w:val="it-IT"/>
              </w:rPr>
              <w:t xml:space="preserve"> </w:t>
            </w:r>
            <w:r w:rsidRPr="00744A86">
              <w:rPr>
                <w:w w:val="104"/>
                <w:lang w:val="it-IT"/>
              </w:rPr>
              <w:t>=</w:t>
            </w:r>
          </w:p>
        </w:tc>
      </w:tr>
    </w:tbl>
    <w:p w14:paraId="790FCA14" w14:textId="3F745073" w:rsidR="00E55DC8" w:rsidRPr="00744A86" w:rsidRDefault="00E71D18">
      <w:pPr>
        <w:spacing w:line="220" w:lineRule="exact"/>
        <w:ind w:left="113" w:right="367"/>
        <w:jc w:val="both"/>
        <w:rPr>
          <w:lang w:val="it-IT"/>
        </w:rPr>
      </w:pPr>
      <w:r w:rsidRPr="00744A86">
        <w:rPr>
          <w:i/>
          <w:lang w:val="it-IT"/>
        </w:rPr>
        <w:t>De</w:t>
      </w:r>
      <w:r w:rsidRPr="00744A86">
        <w:rPr>
          <w:i/>
          <w:spacing w:val="1"/>
          <w:lang w:val="it-IT"/>
        </w:rPr>
        <w:t>k</w:t>
      </w:r>
      <w:r w:rsidRPr="00744A86">
        <w:rPr>
          <w:i/>
          <w:lang w:val="it-IT"/>
        </w:rPr>
        <w:t>l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1"/>
          <w:lang w:val="it-IT"/>
        </w:rPr>
        <w:t>o</w:t>
      </w:r>
      <w:r w:rsidRPr="00744A86">
        <w:rPr>
          <w:i/>
          <w:lang w:val="it-IT"/>
        </w:rPr>
        <w:t xml:space="preserve">j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e</w:t>
      </w:r>
      <w:r w:rsidRPr="00744A86">
        <w:rPr>
          <w:i/>
          <w:spacing w:val="30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31"/>
          <w:lang w:val="it-IT"/>
        </w:rPr>
        <w:t xml:space="preserve"> </w:t>
      </w:r>
      <w:r w:rsidRPr="00744A86">
        <w:rPr>
          <w:i/>
          <w:spacing w:val="1"/>
          <w:lang w:val="it-IT"/>
        </w:rPr>
        <w:t>g</w:t>
      </w:r>
      <w:r w:rsidRPr="00744A86">
        <w:rPr>
          <w:i/>
          <w:lang w:val="it-IT"/>
        </w:rPr>
        <w:t>jit</w:t>
      </w:r>
      <w:r w:rsidRPr="00744A86">
        <w:rPr>
          <w:i/>
          <w:spacing w:val="1"/>
          <w:lang w:val="it-IT"/>
        </w:rPr>
        <w:t>h</w:t>
      </w:r>
      <w:r w:rsidRPr="00744A86">
        <w:rPr>
          <w:i/>
          <w:lang w:val="it-IT"/>
        </w:rPr>
        <w:t>a</w:t>
      </w:r>
      <w:r w:rsidRPr="00744A86">
        <w:rPr>
          <w:i/>
          <w:spacing w:val="43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29"/>
          <w:lang w:val="it-IT"/>
        </w:rPr>
        <w:t xml:space="preserve"> </w:t>
      </w:r>
      <w:r w:rsidRPr="00744A86">
        <w:rPr>
          <w:i/>
          <w:spacing w:val="1"/>
          <w:lang w:val="it-IT"/>
        </w:rPr>
        <w:t>dh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na</w:t>
      </w:r>
      <w:r w:rsidRPr="00744A86">
        <w:rPr>
          <w:i/>
          <w:lang w:val="it-IT"/>
        </w:rPr>
        <w:t>t</w:t>
      </w:r>
      <w:r w:rsidRPr="00744A86">
        <w:rPr>
          <w:i/>
          <w:spacing w:val="45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ë</w:t>
      </w:r>
      <w:r w:rsidRPr="00744A86">
        <w:rPr>
          <w:i/>
          <w:spacing w:val="31"/>
          <w:lang w:val="it-IT"/>
        </w:rPr>
        <w:t xml:space="preserve"> 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m</w:t>
      </w:r>
      <w:r w:rsidRPr="00744A86">
        <w:rPr>
          <w:i/>
          <w:spacing w:val="36"/>
          <w:lang w:val="it-IT"/>
        </w:rPr>
        <w:t xml:space="preserve"> </w:t>
      </w:r>
      <w:r w:rsidRPr="00744A86">
        <w:rPr>
          <w:i/>
          <w:spacing w:val="1"/>
          <w:lang w:val="it-IT"/>
        </w:rPr>
        <w:t>pa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1"/>
          <w:lang w:val="it-IT"/>
        </w:rPr>
        <w:t>aq</w:t>
      </w:r>
      <w:r w:rsidRPr="00744A86">
        <w:rPr>
          <w:i/>
          <w:lang w:val="it-IT"/>
        </w:rPr>
        <w:t>it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lang w:val="it-IT"/>
        </w:rPr>
        <w:t>r më</w:t>
      </w:r>
      <w:r w:rsidRPr="00744A86">
        <w:rPr>
          <w:i/>
          <w:spacing w:val="33"/>
          <w:lang w:val="it-IT"/>
        </w:rPr>
        <w:t xml:space="preserve"> </w:t>
      </w:r>
      <w:r w:rsidRPr="00744A86">
        <w:rPr>
          <w:i/>
          <w:lang w:val="it-IT"/>
        </w:rPr>
        <w:t>më</w:t>
      </w:r>
      <w:r w:rsidRPr="00744A86">
        <w:rPr>
          <w:i/>
          <w:spacing w:val="32"/>
          <w:lang w:val="it-IT"/>
        </w:rPr>
        <w:t xml:space="preserve"> </w:t>
      </w:r>
      <w:r w:rsidRPr="00744A86">
        <w:rPr>
          <w:i/>
          <w:spacing w:val="2"/>
          <w:lang w:val="it-IT"/>
        </w:rPr>
        <w:t>s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p</w:t>
      </w:r>
      <w:r w:rsidRPr="00744A86">
        <w:rPr>
          <w:i/>
          <w:lang w:val="it-IT"/>
        </w:rPr>
        <w:t>ër</w:t>
      </w:r>
      <w:r w:rsidRPr="00744A86">
        <w:rPr>
          <w:i/>
          <w:spacing w:val="39"/>
          <w:lang w:val="it-IT"/>
        </w:rPr>
        <w:t xml:space="preserve"> </w:t>
      </w:r>
      <w:r w:rsidRPr="00744A86">
        <w:rPr>
          <w:i/>
          <w:lang w:val="it-IT"/>
        </w:rPr>
        <w:t>j</w:t>
      </w:r>
      <w:r w:rsidRPr="00744A86">
        <w:rPr>
          <w:i/>
          <w:spacing w:val="1"/>
          <w:lang w:val="it-IT"/>
        </w:rPr>
        <w:t>an</w:t>
      </w:r>
      <w:r w:rsidRPr="00744A86">
        <w:rPr>
          <w:i/>
          <w:lang w:val="it-IT"/>
        </w:rPr>
        <w:t>ë</w:t>
      </w:r>
      <w:r w:rsidRPr="00744A86">
        <w:rPr>
          <w:i/>
          <w:spacing w:val="37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29"/>
          <w:lang w:val="it-IT"/>
        </w:rPr>
        <w:t xml:space="preserve"> </w:t>
      </w:r>
      <w:r w:rsidRPr="00744A86">
        <w:rPr>
          <w:i/>
          <w:lang w:val="it-IT"/>
        </w:rPr>
        <w:t>v</w:t>
      </w:r>
      <w:r w:rsidRPr="00744A86">
        <w:rPr>
          <w:i/>
          <w:spacing w:val="1"/>
          <w:lang w:val="it-IT"/>
        </w:rPr>
        <w:t>ë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teta.</w:t>
      </w:r>
      <w:r w:rsidRPr="00744A86">
        <w:rPr>
          <w:i/>
          <w:spacing w:val="28"/>
          <w:lang w:val="it-IT"/>
        </w:rPr>
        <w:t xml:space="preserve"> </w:t>
      </w:r>
      <w:r w:rsidRPr="00744A86">
        <w:rPr>
          <w:i/>
          <w:lang w:val="it-IT"/>
        </w:rPr>
        <w:t>A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lang w:val="it-IT"/>
        </w:rPr>
        <w:t>t</w:t>
      </w:r>
      <w:r w:rsidRPr="00744A86">
        <w:rPr>
          <w:i/>
          <w:spacing w:val="1"/>
          <w:lang w:val="it-IT"/>
        </w:rPr>
        <w:t>o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zo</w:t>
      </w:r>
      <w:r w:rsidRPr="00744A86">
        <w:rPr>
          <w:i/>
          <w:lang w:val="it-IT"/>
        </w:rPr>
        <w:t>j</w:t>
      </w:r>
      <w:r w:rsidRPr="00744A86">
        <w:rPr>
          <w:i/>
          <w:spacing w:val="14"/>
          <w:lang w:val="it-IT"/>
        </w:rPr>
        <w:t xml:space="preserve"> </w:t>
      </w:r>
      <w:r w:rsidRPr="00744A86">
        <w:rPr>
          <w:i/>
          <w:lang w:val="it-IT"/>
        </w:rPr>
        <w:t>ç</w:t>
      </w:r>
      <w:r w:rsidRPr="00744A86">
        <w:rPr>
          <w:i/>
          <w:spacing w:val="1"/>
          <w:lang w:val="it-IT"/>
        </w:rPr>
        <w:t>d</w:t>
      </w:r>
      <w:r w:rsidRPr="00744A86">
        <w:rPr>
          <w:i/>
          <w:lang w:val="it-IT"/>
        </w:rPr>
        <w:t>o</w:t>
      </w:r>
      <w:r w:rsidRPr="00744A86">
        <w:rPr>
          <w:i/>
          <w:spacing w:val="36"/>
          <w:lang w:val="it-IT"/>
        </w:rPr>
        <w:t xml:space="preserve"> </w:t>
      </w:r>
      <w:r w:rsidRPr="00744A86">
        <w:rPr>
          <w:i/>
          <w:lang w:val="it-IT"/>
        </w:rPr>
        <w:t>mje</w:t>
      </w:r>
      <w:r w:rsidRPr="00744A86">
        <w:rPr>
          <w:i/>
          <w:spacing w:val="1"/>
          <w:lang w:val="it-IT"/>
        </w:rPr>
        <w:t>k</w:t>
      </w:r>
      <w:r w:rsidRPr="00744A86">
        <w:rPr>
          <w:i/>
          <w:lang w:val="it-IT"/>
        </w:rPr>
        <w:t>,</w:t>
      </w:r>
      <w:r w:rsidRPr="00744A86">
        <w:rPr>
          <w:i/>
          <w:spacing w:val="40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e</w:t>
      </w:r>
      <w:r w:rsidRPr="00744A86">
        <w:rPr>
          <w:i/>
          <w:spacing w:val="1"/>
          <w:lang w:val="it-IT"/>
        </w:rPr>
        <w:t>nd</w:t>
      </w:r>
      <w:r w:rsidRPr="00744A86">
        <w:rPr>
          <w:i/>
          <w:lang w:val="it-IT"/>
        </w:rPr>
        <w:t>ër</w:t>
      </w:r>
      <w:r w:rsidRPr="00744A86">
        <w:rPr>
          <w:i/>
          <w:spacing w:val="45"/>
          <w:lang w:val="it-IT"/>
        </w:rPr>
        <w:t xml:space="preserve"> </w:t>
      </w:r>
      <w:r w:rsidRPr="00744A86">
        <w:rPr>
          <w:i/>
          <w:w w:val="104"/>
          <w:lang w:val="it-IT"/>
        </w:rPr>
        <w:t>mje</w:t>
      </w:r>
      <w:r w:rsidRPr="00744A86">
        <w:rPr>
          <w:i/>
          <w:spacing w:val="1"/>
          <w:w w:val="104"/>
          <w:lang w:val="it-IT"/>
        </w:rPr>
        <w:t>k</w:t>
      </w:r>
      <w:r w:rsidR="00E65B10" w:rsidRPr="00744A86">
        <w:rPr>
          <w:i/>
          <w:spacing w:val="1"/>
          <w:w w:val="104"/>
          <w:lang w:val="it-IT"/>
        </w:rPr>
        <w:t>e</w:t>
      </w:r>
      <w:r w:rsidRPr="00744A86">
        <w:rPr>
          <w:i/>
          <w:spacing w:val="-1"/>
          <w:w w:val="104"/>
          <w:lang w:val="it-IT"/>
        </w:rPr>
        <w:t>s</w:t>
      </w:r>
      <w:r w:rsidRPr="00744A86">
        <w:rPr>
          <w:i/>
          <w:spacing w:val="1"/>
          <w:w w:val="104"/>
          <w:lang w:val="it-IT"/>
        </w:rPr>
        <w:t>o</w:t>
      </w:r>
      <w:r w:rsidRPr="00744A86">
        <w:rPr>
          <w:i/>
          <w:spacing w:val="-1"/>
          <w:w w:val="104"/>
          <w:lang w:val="it-IT"/>
        </w:rPr>
        <w:t>r</w:t>
      </w:r>
      <w:r w:rsidRPr="00744A86">
        <w:rPr>
          <w:i/>
          <w:spacing w:val="3"/>
          <w:w w:val="104"/>
          <w:lang w:val="it-IT"/>
        </w:rPr>
        <w:t>e</w:t>
      </w:r>
      <w:r w:rsidRPr="00744A86">
        <w:rPr>
          <w:i/>
          <w:w w:val="104"/>
          <w:lang w:val="it-IT"/>
        </w:rPr>
        <w:t>,</w:t>
      </w:r>
    </w:p>
    <w:p w14:paraId="6DC858C6" w14:textId="6C3F2504" w:rsidR="00E55DC8" w:rsidRPr="00744A86" w:rsidRDefault="00E71D18">
      <w:pPr>
        <w:spacing w:before="1"/>
        <w:ind w:left="113" w:right="361"/>
        <w:jc w:val="both"/>
        <w:rPr>
          <w:i/>
          <w:lang w:val="it-IT"/>
        </w:rPr>
      </w:pPr>
      <w:r w:rsidRPr="00744A86">
        <w:rPr>
          <w:i/>
          <w:lang w:val="it-IT"/>
        </w:rPr>
        <w:t>f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m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ci,</w:t>
      </w:r>
      <w:r w:rsidRPr="00744A86">
        <w:rPr>
          <w:i/>
          <w:spacing w:val="28"/>
          <w:lang w:val="it-IT"/>
        </w:rPr>
        <w:t xml:space="preserve">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gu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lang w:val="it-IT"/>
        </w:rPr>
        <w:t>es,</w:t>
      </w:r>
      <w:r w:rsidRPr="00744A86">
        <w:rPr>
          <w:i/>
          <w:spacing w:val="30"/>
          <w:lang w:val="it-IT"/>
        </w:rPr>
        <w:t xml:space="preserve"> </w:t>
      </w:r>
      <w:r w:rsidRPr="00744A86">
        <w:rPr>
          <w:i/>
          <w:spacing w:val="1"/>
          <w:lang w:val="it-IT"/>
        </w:rPr>
        <w:t>pun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dh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n</w:t>
      </w:r>
      <w:r w:rsidRPr="00744A86">
        <w:rPr>
          <w:i/>
          <w:lang w:val="it-IT"/>
        </w:rPr>
        <w:t>ës</w:t>
      </w:r>
      <w:r w:rsidRPr="00744A86">
        <w:rPr>
          <w:i/>
          <w:spacing w:val="36"/>
          <w:lang w:val="it-IT"/>
        </w:rPr>
        <w:t xml:space="preserve"> </w:t>
      </w:r>
      <w:r w:rsidRPr="00744A86">
        <w:rPr>
          <w:i/>
          <w:spacing w:val="1"/>
          <w:lang w:val="it-IT"/>
        </w:rPr>
        <w:t>ap</w:t>
      </w:r>
      <w:r w:rsidRPr="00744A86">
        <w:rPr>
          <w:i/>
          <w:lang w:val="it-IT"/>
        </w:rPr>
        <w:t>o</w:t>
      </w:r>
      <w:r w:rsidRPr="00744A86">
        <w:rPr>
          <w:i/>
          <w:spacing w:val="14"/>
          <w:lang w:val="it-IT"/>
        </w:rPr>
        <w:t xml:space="preserve">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i</w:t>
      </w:r>
      <w:r w:rsidRPr="00744A86">
        <w:rPr>
          <w:i/>
          <w:spacing w:val="1"/>
          <w:lang w:val="it-IT"/>
        </w:rPr>
        <w:t>nd</w:t>
      </w:r>
      <w:r w:rsidRPr="00744A86">
        <w:rPr>
          <w:i/>
          <w:lang w:val="it-IT"/>
        </w:rPr>
        <w:t>ik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të</w:t>
      </w:r>
      <w:r w:rsidRPr="00744A86">
        <w:rPr>
          <w:i/>
          <w:spacing w:val="30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ë</w:t>
      </w:r>
      <w:r w:rsidRPr="00744A86">
        <w:rPr>
          <w:i/>
          <w:spacing w:val="9"/>
          <w:lang w:val="it-IT"/>
        </w:rPr>
        <w:t xml:space="preserve"> </w:t>
      </w:r>
      <w:r w:rsidRPr="00744A86">
        <w:rPr>
          <w:i/>
          <w:lang w:val="it-IT"/>
        </w:rPr>
        <w:t>t’i</w:t>
      </w:r>
      <w:r w:rsidRPr="00744A86">
        <w:rPr>
          <w:i/>
          <w:spacing w:val="8"/>
          <w:lang w:val="it-IT"/>
        </w:rPr>
        <w:t xml:space="preserve"> </w:t>
      </w:r>
      <w:r w:rsidRPr="00744A86">
        <w:rPr>
          <w:i/>
          <w:spacing w:val="1"/>
          <w:lang w:val="it-IT"/>
        </w:rPr>
        <w:t>do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ëz</w:t>
      </w:r>
      <w:r w:rsidRPr="00744A86">
        <w:rPr>
          <w:i/>
          <w:spacing w:val="1"/>
          <w:lang w:val="it-IT"/>
        </w:rPr>
        <w:t>o</w:t>
      </w:r>
      <w:r w:rsidRPr="00744A86">
        <w:rPr>
          <w:i/>
          <w:lang w:val="it-IT"/>
        </w:rPr>
        <w:t>jë</w:t>
      </w:r>
      <w:r w:rsidRPr="00744A86">
        <w:rPr>
          <w:i/>
          <w:spacing w:val="34"/>
          <w:lang w:val="it-IT"/>
        </w:rPr>
        <w:t xml:space="preserve"> </w:t>
      </w:r>
      <w:r w:rsidRPr="00744A86">
        <w:rPr>
          <w:i/>
          <w:lang w:val="it-IT"/>
        </w:rPr>
        <w:t>E</w:t>
      </w:r>
      <w:r w:rsidRPr="00744A86">
        <w:rPr>
          <w:i/>
          <w:spacing w:val="1"/>
          <w:lang w:val="it-IT"/>
        </w:rPr>
        <w:t>u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spacing w:val="2"/>
          <w:lang w:val="it-IT"/>
        </w:rPr>
        <w:t>o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ig</w:t>
      </w:r>
      <w:r w:rsidRPr="00744A86">
        <w:rPr>
          <w:i/>
          <w:spacing w:val="26"/>
          <w:lang w:val="it-IT"/>
        </w:rPr>
        <w:t xml:space="preserve"> 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spacing w:val="1"/>
          <w:lang w:val="it-IT"/>
        </w:rPr>
        <w:t>h</w:t>
      </w:r>
      <w:r w:rsidRPr="00744A86">
        <w:rPr>
          <w:i/>
          <w:lang w:val="it-IT"/>
        </w:rPr>
        <w:t>.</w:t>
      </w:r>
      <w:r w:rsidRPr="00744A86">
        <w:rPr>
          <w:i/>
          <w:spacing w:val="1"/>
          <w:lang w:val="it-IT"/>
        </w:rPr>
        <w:t>a</w:t>
      </w:r>
      <w:r w:rsidRPr="00744A86">
        <w:rPr>
          <w:i/>
          <w:lang w:val="it-IT"/>
        </w:rPr>
        <w:t>.</w:t>
      </w:r>
      <w:r w:rsidRPr="00744A86">
        <w:rPr>
          <w:i/>
          <w:spacing w:val="16"/>
          <w:lang w:val="it-IT"/>
        </w:rPr>
        <w:t xml:space="preserve"> </w:t>
      </w:r>
      <w:r w:rsidRPr="00744A86">
        <w:rPr>
          <w:i/>
          <w:lang w:val="it-IT"/>
        </w:rPr>
        <w:t>ç</w:t>
      </w:r>
      <w:r w:rsidRPr="00744A86">
        <w:rPr>
          <w:i/>
          <w:spacing w:val="1"/>
          <w:lang w:val="it-IT"/>
        </w:rPr>
        <w:t>d</w:t>
      </w:r>
      <w:r w:rsidRPr="00744A86">
        <w:rPr>
          <w:i/>
          <w:lang w:val="it-IT"/>
        </w:rPr>
        <w:t>o</w:t>
      </w:r>
      <w:r w:rsidRPr="00744A86">
        <w:rPr>
          <w:i/>
          <w:spacing w:val="14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7"/>
          <w:lang w:val="it-IT"/>
        </w:rPr>
        <w:t xml:space="preserve"> </w:t>
      </w:r>
      <w:r w:rsidRPr="00744A86">
        <w:rPr>
          <w:i/>
          <w:spacing w:val="1"/>
          <w:lang w:val="it-IT"/>
        </w:rPr>
        <w:t>dh</w:t>
      </w:r>
      <w:r w:rsidRPr="00744A86">
        <w:rPr>
          <w:i/>
          <w:lang w:val="it-IT"/>
        </w:rPr>
        <w:t>ë</w:t>
      </w:r>
      <w:r w:rsidRPr="00744A86">
        <w:rPr>
          <w:i/>
          <w:spacing w:val="1"/>
          <w:lang w:val="it-IT"/>
        </w:rPr>
        <w:t>n</w:t>
      </w:r>
      <w:r w:rsidRPr="00744A86">
        <w:rPr>
          <w:i/>
          <w:lang w:val="it-IT"/>
        </w:rPr>
        <w:t>ë</w:t>
      </w:r>
      <w:r w:rsidRPr="00744A86">
        <w:rPr>
          <w:i/>
          <w:spacing w:val="20"/>
          <w:lang w:val="it-IT"/>
        </w:rPr>
        <w:t xml:space="preserve"> </w:t>
      </w:r>
      <w:r w:rsidRPr="00744A86">
        <w:rPr>
          <w:i/>
          <w:spacing w:val="1"/>
          <w:lang w:val="it-IT"/>
        </w:rPr>
        <w:t>q</w:t>
      </w:r>
      <w:r w:rsidRPr="00744A86">
        <w:rPr>
          <w:i/>
          <w:lang w:val="it-IT"/>
        </w:rPr>
        <w:t>ë</w:t>
      </w:r>
      <w:r w:rsidRPr="00744A86">
        <w:rPr>
          <w:i/>
          <w:spacing w:val="6"/>
          <w:lang w:val="it-IT"/>
        </w:rPr>
        <w:t xml:space="preserve"> </w:t>
      </w:r>
      <w:r w:rsidRPr="00744A86">
        <w:rPr>
          <w:i/>
          <w:spacing w:val="1"/>
          <w:lang w:val="it-IT"/>
        </w:rPr>
        <w:t>d</w:t>
      </w:r>
      <w:r w:rsidRPr="00744A86">
        <w:rPr>
          <w:i/>
          <w:lang w:val="it-IT"/>
        </w:rPr>
        <w:t>o</w:t>
      </w:r>
      <w:r w:rsidRPr="00744A86">
        <w:rPr>
          <w:i/>
          <w:spacing w:val="10"/>
          <w:lang w:val="it-IT"/>
        </w:rPr>
        <w:t xml:space="preserve"> </w:t>
      </w:r>
      <w:r w:rsidRPr="00744A86">
        <w:rPr>
          <w:i/>
          <w:lang w:val="it-IT"/>
        </w:rPr>
        <w:t>ti</w:t>
      </w:r>
      <w:r w:rsidRPr="00744A86">
        <w:rPr>
          <w:i/>
          <w:spacing w:val="6"/>
          <w:lang w:val="it-IT"/>
        </w:rPr>
        <w:t xml:space="preserve"> </w:t>
      </w:r>
      <w:r w:rsidRPr="00744A86">
        <w:rPr>
          <w:i/>
          <w:spacing w:val="1"/>
          <w:lang w:val="it-IT"/>
        </w:rPr>
        <w:t>n</w:t>
      </w:r>
      <w:r w:rsidRPr="00744A86">
        <w:rPr>
          <w:i/>
          <w:lang w:val="it-IT"/>
        </w:rPr>
        <w:t>e</w:t>
      </w:r>
      <w:r w:rsidRPr="00744A86">
        <w:rPr>
          <w:i/>
          <w:spacing w:val="1"/>
          <w:lang w:val="it-IT"/>
        </w:rPr>
        <w:t>vo</w:t>
      </w:r>
      <w:r w:rsidRPr="00744A86">
        <w:rPr>
          <w:i/>
          <w:lang w:val="it-IT"/>
        </w:rPr>
        <w:t>jitet</w:t>
      </w:r>
      <w:r w:rsidRPr="00744A86">
        <w:rPr>
          <w:i/>
          <w:spacing w:val="31"/>
          <w:lang w:val="it-IT"/>
        </w:rPr>
        <w:t xml:space="preserve"> </w:t>
      </w:r>
      <w:r w:rsidRPr="00744A86">
        <w:rPr>
          <w:i/>
          <w:spacing w:val="1"/>
          <w:lang w:val="it-IT"/>
        </w:rPr>
        <w:t>p</w:t>
      </w:r>
      <w:r w:rsidRPr="00744A86">
        <w:rPr>
          <w:i/>
          <w:lang w:val="it-IT"/>
        </w:rPr>
        <w:t>ër</w:t>
      </w:r>
      <w:r w:rsidRPr="00744A86">
        <w:rPr>
          <w:i/>
          <w:spacing w:val="11"/>
          <w:lang w:val="it-IT"/>
        </w:rPr>
        <w:t xml:space="preserve"> </w:t>
      </w:r>
      <w:r w:rsidRPr="00744A86">
        <w:rPr>
          <w:i/>
          <w:lang w:val="it-IT"/>
        </w:rPr>
        <w:t>të</w:t>
      </w:r>
      <w:r w:rsidRPr="00744A86">
        <w:rPr>
          <w:i/>
          <w:spacing w:val="7"/>
          <w:lang w:val="it-IT"/>
        </w:rPr>
        <w:t xml:space="preserve"> </w:t>
      </w:r>
      <w:r w:rsidRPr="00744A86">
        <w:rPr>
          <w:i/>
          <w:w w:val="104"/>
          <w:lang w:val="it-IT"/>
        </w:rPr>
        <w:t>vler</w:t>
      </w:r>
      <w:r w:rsidRPr="00744A86">
        <w:rPr>
          <w:i/>
          <w:spacing w:val="3"/>
          <w:w w:val="104"/>
          <w:lang w:val="it-IT"/>
        </w:rPr>
        <w:t>ë</w:t>
      </w:r>
      <w:r w:rsidRPr="00744A86">
        <w:rPr>
          <w:i/>
          <w:spacing w:val="-1"/>
          <w:w w:val="104"/>
          <w:lang w:val="it-IT"/>
        </w:rPr>
        <w:t>s</w:t>
      </w:r>
      <w:r w:rsidRPr="00744A86">
        <w:rPr>
          <w:i/>
          <w:spacing w:val="1"/>
          <w:w w:val="104"/>
          <w:lang w:val="it-IT"/>
        </w:rPr>
        <w:t>ua</w:t>
      </w:r>
      <w:r w:rsidRPr="00744A86">
        <w:rPr>
          <w:i/>
          <w:w w:val="104"/>
          <w:lang w:val="it-IT"/>
        </w:rPr>
        <w:t xml:space="preserve">r 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ë</w:t>
      </w:r>
      <w:r w:rsidRPr="00744A86">
        <w:rPr>
          <w:i/>
          <w:lang w:val="it-IT"/>
        </w:rPr>
        <w:t>të</w:t>
      </w:r>
      <w:r w:rsidRPr="00744A86">
        <w:rPr>
          <w:i/>
          <w:spacing w:val="6"/>
          <w:lang w:val="it-IT"/>
        </w:rPr>
        <w:t xml:space="preserve"> 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ë</w:t>
      </w:r>
      <w:r w:rsidRPr="00744A86">
        <w:rPr>
          <w:i/>
          <w:spacing w:val="-1"/>
          <w:lang w:val="it-IT"/>
        </w:rPr>
        <w:t>r</w:t>
      </w:r>
      <w:r w:rsidRPr="00744A86">
        <w:rPr>
          <w:i/>
          <w:lang w:val="it-IT"/>
        </w:rPr>
        <w:t>k</w:t>
      </w:r>
      <w:r w:rsidRPr="00744A86">
        <w:rPr>
          <w:i/>
          <w:spacing w:val="1"/>
          <w:lang w:val="it-IT"/>
        </w:rPr>
        <w:t>e</w:t>
      </w:r>
      <w:r w:rsidRPr="00744A86">
        <w:rPr>
          <w:i/>
          <w:spacing w:val="-1"/>
          <w:lang w:val="it-IT"/>
        </w:rPr>
        <w:t>s</w:t>
      </w:r>
      <w:r w:rsidRPr="00744A86">
        <w:rPr>
          <w:i/>
          <w:lang w:val="it-IT"/>
        </w:rPr>
        <w:t>ë.</w:t>
      </w:r>
      <w:r w:rsidRPr="00744A86">
        <w:rPr>
          <w:i/>
          <w:spacing w:val="20"/>
          <w:lang w:val="it-IT"/>
        </w:rPr>
        <w:t xml:space="preserve"> </w:t>
      </w:r>
    </w:p>
    <w:p w14:paraId="26DD6CF4" w14:textId="77777777" w:rsidR="00E65B10" w:rsidRPr="00744A86" w:rsidRDefault="00E65B10">
      <w:pPr>
        <w:spacing w:before="1"/>
        <w:ind w:left="113" w:right="361"/>
        <w:jc w:val="both"/>
        <w:rPr>
          <w:lang w:val="it-IT"/>
        </w:rPr>
      </w:pPr>
    </w:p>
    <w:p w14:paraId="3A029958" w14:textId="77777777" w:rsidR="00E55DC8" w:rsidRPr="00744A86" w:rsidRDefault="00E55DC8">
      <w:pPr>
        <w:spacing w:before="14" w:line="200" w:lineRule="exact"/>
        <w:rPr>
          <w:lang w:val="it-IT"/>
        </w:rPr>
        <w:sectPr w:rsidR="00E55DC8" w:rsidRPr="00744A86">
          <w:type w:val="continuous"/>
          <w:pgSz w:w="11920" w:h="16840"/>
          <w:pgMar w:top="260" w:right="640" w:bottom="0" w:left="640" w:header="720" w:footer="720" w:gutter="0"/>
          <w:cols w:space="720"/>
        </w:sectPr>
      </w:pPr>
    </w:p>
    <w:p w14:paraId="10C190B9" w14:textId="369149AB" w:rsidR="00E55DC8" w:rsidRPr="00744A86" w:rsidRDefault="00000000">
      <w:pPr>
        <w:spacing w:before="40"/>
        <w:ind w:left="226" w:right="-44"/>
        <w:rPr>
          <w:sz w:val="16"/>
          <w:szCs w:val="16"/>
          <w:lang w:val="it-IT"/>
        </w:rPr>
      </w:pPr>
      <w:r>
        <w:pict w14:anchorId="71444E5C">
          <v:group id="_x0000_s1068" style="position:absolute;left:0;text-align:left;margin-left:43.3pt;margin-top:23.65pt;width:133pt;height:0;z-index:-251656192;mso-position-horizontal-relative:page" coordorigin="866,473" coordsize="2660,0">
            <v:shape id="_x0000_s1069" style="position:absolute;left:866;top:473;width:2660;height:0" coordorigin="866,473" coordsize="2660,0" path="m866,473r2661,e" filled="f" strokeweight=".16789mm">
              <v:path arrowok="t"/>
            </v:shape>
            <w10:wrap anchorx="page"/>
          </v:group>
        </w:pict>
      </w:r>
      <w:r w:rsidR="00E71D18" w:rsidRPr="00744A86">
        <w:rPr>
          <w:spacing w:val="-1"/>
          <w:sz w:val="16"/>
          <w:szCs w:val="16"/>
          <w:lang w:val="it-IT"/>
        </w:rPr>
        <w:t>N</w:t>
      </w:r>
      <w:r w:rsidR="00E71D18" w:rsidRPr="00744A86">
        <w:rPr>
          <w:spacing w:val="1"/>
          <w:sz w:val="16"/>
          <w:szCs w:val="16"/>
          <w:lang w:val="it-IT"/>
        </w:rPr>
        <w:t>ën</w:t>
      </w:r>
      <w:r w:rsidR="00E71D18" w:rsidRPr="00744A86">
        <w:rPr>
          <w:spacing w:val="-3"/>
          <w:sz w:val="16"/>
          <w:szCs w:val="16"/>
          <w:lang w:val="it-IT"/>
        </w:rPr>
        <w:t>s</w:t>
      </w:r>
      <w:r w:rsidR="00E71D18" w:rsidRPr="00744A86">
        <w:rPr>
          <w:spacing w:val="1"/>
          <w:sz w:val="16"/>
          <w:szCs w:val="16"/>
          <w:lang w:val="it-IT"/>
        </w:rPr>
        <w:t>hk</w:t>
      </w:r>
      <w:r w:rsidR="00E71D18" w:rsidRPr="00744A86">
        <w:rPr>
          <w:spacing w:val="-3"/>
          <w:sz w:val="16"/>
          <w:szCs w:val="16"/>
          <w:lang w:val="it-IT"/>
        </w:rPr>
        <w:t>r</w:t>
      </w:r>
      <w:r w:rsidR="00E71D18" w:rsidRPr="00744A86">
        <w:rPr>
          <w:spacing w:val="1"/>
          <w:sz w:val="16"/>
          <w:szCs w:val="16"/>
          <w:lang w:val="it-IT"/>
        </w:rPr>
        <w:t>i</w:t>
      </w:r>
      <w:r w:rsidR="00E71D18" w:rsidRPr="00744A86">
        <w:rPr>
          <w:sz w:val="16"/>
          <w:szCs w:val="16"/>
          <w:lang w:val="it-IT"/>
        </w:rPr>
        <w:t>m</w:t>
      </w:r>
      <w:r w:rsidR="00E65B10" w:rsidRPr="00744A86">
        <w:rPr>
          <w:sz w:val="16"/>
          <w:szCs w:val="16"/>
          <w:lang w:val="it-IT"/>
        </w:rPr>
        <w:t>i;</w:t>
      </w:r>
    </w:p>
    <w:p w14:paraId="6CD9D52F" w14:textId="77777777" w:rsidR="00E55DC8" w:rsidRPr="00744A86" w:rsidRDefault="00E71D18">
      <w:pPr>
        <w:spacing w:before="10" w:line="220" w:lineRule="exact"/>
        <w:rPr>
          <w:sz w:val="22"/>
          <w:szCs w:val="22"/>
          <w:lang w:val="it-IT"/>
        </w:rPr>
      </w:pPr>
      <w:r w:rsidRPr="00744A86">
        <w:rPr>
          <w:lang w:val="it-IT"/>
        </w:rPr>
        <w:br w:type="column"/>
      </w:r>
    </w:p>
    <w:p w14:paraId="7BD44CF4" w14:textId="77777777" w:rsidR="00E55DC8" w:rsidRPr="00744A86" w:rsidRDefault="00000000">
      <w:pPr>
        <w:spacing w:line="180" w:lineRule="exact"/>
        <w:ind w:right="-44"/>
        <w:rPr>
          <w:sz w:val="16"/>
          <w:szCs w:val="16"/>
          <w:lang w:val="it-IT"/>
        </w:rPr>
      </w:pPr>
      <w:r>
        <w:pict w14:anchorId="647F1A27">
          <v:group id="_x0000_s1065" style="position:absolute;margin-left:277.2pt;margin-top:8.95pt;width:25.45pt;height:.35pt;z-index:-251655168;mso-position-horizontal-relative:page" coordorigin="5544,179" coordsize="509,7">
            <v:shape id="_x0000_s1067" style="position:absolute;left:5548;top:183;width:250;height:0" coordorigin="5548,183" coordsize="250,0" path="m5548,183r250,e" filled="f" strokeweight=".1193mm">
              <v:path arrowok="t"/>
            </v:shape>
            <v:shape id="_x0000_s1066" style="position:absolute;left:5800;top:183;width:250;height:0" coordorigin="5800,183" coordsize="250,0" path="m5800,183r250,e" filled="f" strokeweight=".1193mm">
              <v:path arrowok="t"/>
            </v:shape>
            <w10:wrap anchorx="page"/>
          </v:group>
        </w:pict>
      </w:r>
      <w:r w:rsidR="00E71D18" w:rsidRPr="00744A86">
        <w:rPr>
          <w:spacing w:val="-1"/>
          <w:sz w:val="16"/>
          <w:szCs w:val="16"/>
          <w:lang w:val="it-IT"/>
        </w:rPr>
        <w:t>D</w:t>
      </w:r>
      <w:r w:rsidR="00E71D18" w:rsidRPr="00744A86">
        <w:rPr>
          <w:spacing w:val="1"/>
          <w:sz w:val="16"/>
          <w:szCs w:val="16"/>
          <w:lang w:val="it-IT"/>
        </w:rPr>
        <w:t>a</w:t>
      </w:r>
      <w:r w:rsidR="00E71D18" w:rsidRPr="00744A86">
        <w:rPr>
          <w:spacing w:val="-1"/>
          <w:sz w:val="16"/>
          <w:szCs w:val="16"/>
          <w:lang w:val="it-IT"/>
        </w:rPr>
        <w:t>t</w:t>
      </w:r>
      <w:r w:rsidR="00E71D18" w:rsidRPr="00744A86">
        <w:rPr>
          <w:spacing w:val="1"/>
          <w:sz w:val="16"/>
          <w:szCs w:val="16"/>
          <w:lang w:val="it-IT"/>
        </w:rPr>
        <w:t>e</w:t>
      </w:r>
      <w:r w:rsidR="00E71D18" w:rsidRPr="00744A86">
        <w:rPr>
          <w:sz w:val="16"/>
          <w:szCs w:val="16"/>
          <w:lang w:val="it-IT"/>
        </w:rPr>
        <w:t>:</w:t>
      </w:r>
      <w:r w:rsidR="00E71D18" w:rsidRPr="00744A86">
        <w:rPr>
          <w:spacing w:val="2"/>
          <w:sz w:val="16"/>
          <w:szCs w:val="16"/>
          <w:lang w:val="it-IT"/>
        </w:rPr>
        <w:t xml:space="preserve"> 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  </w:t>
      </w:r>
      <w:r w:rsidR="00E71D18" w:rsidRPr="00744A86">
        <w:rPr>
          <w:spacing w:val="16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30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sz w:val="16"/>
          <w:szCs w:val="16"/>
          <w:lang w:val="it-IT"/>
        </w:rPr>
        <w:t>_</w:t>
      </w:r>
      <w:r w:rsidR="00E71D18" w:rsidRPr="00744A86">
        <w:rPr>
          <w:spacing w:val="1"/>
          <w:sz w:val="16"/>
          <w:szCs w:val="16"/>
          <w:lang w:val="it-IT"/>
        </w:rPr>
        <w:t>.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  </w:t>
      </w:r>
      <w:r w:rsidR="00E71D18" w:rsidRPr="00744A86">
        <w:rPr>
          <w:spacing w:val="8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32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w w:val="105"/>
          <w:sz w:val="16"/>
          <w:szCs w:val="16"/>
          <w:lang w:val="it-IT"/>
        </w:rPr>
        <w:t>_/</w:t>
      </w:r>
    </w:p>
    <w:p w14:paraId="1A99279A" w14:textId="77777777" w:rsidR="00E55DC8" w:rsidRPr="00744A86" w:rsidRDefault="00E71D18">
      <w:pPr>
        <w:spacing w:before="10" w:line="220" w:lineRule="exact"/>
        <w:rPr>
          <w:sz w:val="22"/>
          <w:szCs w:val="22"/>
          <w:lang w:val="it-IT"/>
        </w:rPr>
      </w:pPr>
      <w:r w:rsidRPr="00744A86">
        <w:rPr>
          <w:lang w:val="it-IT"/>
        </w:rPr>
        <w:br w:type="column"/>
      </w:r>
    </w:p>
    <w:p w14:paraId="0090F546" w14:textId="77777777" w:rsidR="00E55DC8" w:rsidRPr="00744A86" w:rsidRDefault="00000000">
      <w:pPr>
        <w:spacing w:line="180" w:lineRule="exact"/>
        <w:rPr>
          <w:sz w:val="16"/>
          <w:szCs w:val="16"/>
          <w:lang w:val="it-IT"/>
        </w:rPr>
        <w:sectPr w:rsidR="00E55DC8" w:rsidRPr="00744A86">
          <w:type w:val="continuous"/>
          <w:pgSz w:w="11920" w:h="16840"/>
          <w:pgMar w:top="260" w:right="640" w:bottom="0" w:left="640" w:header="720" w:footer="720" w:gutter="0"/>
          <w:cols w:num="3" w:space="720" w:equalWidth="0">
            <w:col w:w="2956" w:space="783"/>
            <w:col w:w="1166" w:space="1951"/>
            <w:col w:w="3784"/>
          </w:cols>
        </w:sectPr>
      </w:pPr>
      <w:r>
        <w:pict w14:anchorId="7B1B3862">
          <v:group id="_x0000_s1062" style="position:absolute;margin-left:500.1pt;margin-top:8.95pt;width:25.55pt;height:.35pt;z-index:-251654144;mso-position-horizontal-relative:page" coordorigin="10002,179" coordsize="511,7">
            <v:shape id="_x0000_s1064" style="position:absolute;left:10005;top:183;width:336;height:0" coordorigin="10005,183" coordsize="336,0" path="m10005,183r336,e" filled="f" strokeweight=".1193mm">
              <v:path arrowok="t"/>
            </v:shape>
            <v:shape id="_x0000_s1063" style="position:absolute;left:10343;top:183;width:167;height:0" coordorigin="10343,183" coordsize="167,0" path="m10343,183r167,e" filled="f" strokeweight=".1193mm">
              <v:path arrowok="t"/>
            </v:shape>
            <w10:wrap anchorx="page"/>
          </v:group>
        </w:pict>
      </w:r>
      <w:r w:rsidR="00E71D18" w:rsidRPr="00744A86">
        <w:rPr>
          <w:spacing w:val="-1"/>
          <w:sz w:val="16"/>
          <w:szCs w:val="16"/>
          <w:lang w:val="it-IT"/>
        </w:rPr>
        <w:t>D</w:t>
      </w:r>
      <w:r w:rsidR="00E71D18" w:rsidRPr="00744A86">
        <w:rPr>
          <w:spacing w:val="1"/>
          <w:sz w:val="16"/>
          <w:szCs w:val="16"/>
          <w:lang w:val="it-IT"/>
        </w:rPr>
        <w:t>at</w:t>
      </w:r>
      <w:r w:rsidR="00E71D18" w:rsidRPr="00744A86">
        <w:rPr>
          <w:sz w:val="16"/>
          <w:szCs w:val="16"/>
          <w:lang w:val="it-IT"/>
        </w:rPr>
        <w:t>a</w:t>
      </w:r>
      <w:r w:rsidR="00E71D18" w:rsidRPr="00744A86">
        <w:rPr>
          <w:spacing w:val="16"/>
          <w:sz w:val="16"/>
          <w:szCs w:val="16"/>
          <w:lang w:val="it-IT"/>
        </w:rPr>
        <w:t xml:space="preserve"> </w:t>
      </w:r>
      <w:r w:rsidR="00E71D18" w:rsidRPr="00744A86">
        <w:rPr>
          <w:sz w:val="16"/>
          <w:szCs w:val="16"/>
          <w:lang w:val="it-IT"/>
        </w:rPr>
        <w:t>e</w:t>
      </w:r>
      <w:r w:rsidR="00E71D18" w:rsidRPr="00744A86">
        <w:rPr>
          <w:spacing w:val="7"/>
          <w:sz w:val="16"/>
          <w:szCs w:val="16"/>
          <w:lang w:val="it-IT"/>
        </w:rPr>
        <w:t xml:space="preserve"> </w:t>
      </w:r>
      <w:r w:rsidR="00E71D18" w:rsidRPr="00744A86">
        <w:rPr>
          <w:spacing w:val="-3"/>
          <w:sz w:val="16"/>
          <w:szCs w:val="16"/>
          <w:lang w:val="it-IT"/>
        </w:rPr>
        <w:t>m</w:t>
      </w:r>
      <w:r w:rsidR="00E71D18" w:rsidRPr="00744A86">
        <w:rPr>
          <w:spacing w:val="1"/>
          <w:sz w:val="16"/>
          <w:szCs w:val="16"/>
          <w:lang w:val="it-IT"/>
        </w:rPr>
        <w:t>a</w:t>
      </w:r>
      <w:r w:rsidR="00E71D18" w:rsidRPr="00744A86">
        <w:rPr>
          <w:spacing w:val="-1"/>
          <w:sz w:val="16"/>
          <w:szCs w:val="16"/>
          <w:lang w:val="it-IT"/>
        </w:rPr>
        <w:t>rr</w:t>
      </w:r>
      <w:r w:rsidR="00E71D18" w:rsidRPr="00744A86">
        <w:rPr>
          <w:spacing w:val="1"/>
          <w:sz w:val="16"/>
          <w:szCs w:val="16"/>
          <w:lang w:val="it-IT"/>
        </w:rPr>
        <w:t>je</w:t>
      </w:r>
      <w:r w:rsidR="00E71D18" w:rsidRPr="00744A86">
        <w:rPr>
          <w:sz w:val="16"/>
          <w:szCs w:val="16"/>
          <w:lang w:val="it-IT"/>
        </w:rPr>
        <w:t>s</w:t>
      </w:r>
      <w:r w:rsidR="00E71D18" w:rsidRPr="00744A86">
        <w:rPr>
          <w:spacing w:val="24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sz w:val="16"/>
          <w:szCs w:val="16"/>
          <w:lang w:val="it-IT"/>
        </w:rPr>
        <w:t>n</w:t>
      </w:r>
      <w:r w:rsidR="00E71D18" w:rsidRPr="00744A86">
        <w:rPr>
          <w:spacing w:val="1"/>
          <w:sz w:val="16"/>
          <w:szCs w:val="16"/>
          <w:lang w:val="it-IT"/>
        </w:rPr>
        <w:t>g</w:t>
      </w:r>
      <w:r w:rsidR="00E71D18" w:rsidRPr="00744A86">
        <w:rPr>
          <w:sz w:val="16"/>
          <w:szCs w:val="16"/>
          <w:lang w:val="it-IT"/>
        </w:rPr>
        <w:t>a</w:t>
      </w:r>
      <w:r w:rsidR="00E71D18" w:rsidRPr="00744A86">
        <w:rPr>
          <w:spacing w:val="15"/>
          <w:sz w:val="16"/>
          <w:szCs w:val="16"/>
          <w:lang w:val="it-IT"/>
        </w:rPr>
        <w:t xml:space="preserve"> </w:t>
      </w:r>
      <w:r w:rsidR="00E71D18" w:rsidRPr="00744A86">
        <w:rPr>
          <w:spacing w:val="-2"/>
          <w:sz w:val="16"/>
          <w:szCs w:val="16"/>
          <w:lang w:val="it-IT"/>
        </w:rPr>
        <w:t>E</w:t>
      </w:r>
      <w:r w:rsidR="00E71D18" w:rsidRPr="00744A86">
        <w:rPr>
          <w:spacing w:val="1"/>
          <w:sz w:val="16"/>
          <w:szCs w:val="16"/>
          <w:lang w:val="it-IT"/>
        </w:rPr>
        <w:t>u</w:t>
      </w:r>
      <w:r w:rsidR="00E71D18" w:rsidRPr="00744A86">
        <w:rPr>
          <w:spacing w:val="-1"/>
          <w:sz w:val="16"/>
          <w:szCs w:val="16"/>
          <w:lang w:val="it-IT"/>
        </w:rPr>
        <w:t>r</w:t>
      </w:r>
      <w:r w:rsidR="00E71D18" w:rsidRPr="00744A86">
        <w:rPr>
          <w:spacing w:val="2"/>
          <w:sz w:val="16"/>
          <w:szCs w:val="16"/>
          <w:lang w:val="it-IT"/>
        </w:rPr>
        <w:t>o</w:t>
      </w:r>
      <w:r w:rsidR="00E71D18" w:rsidRPr="00744A86">
        <w:rPr>
          <w:spacing w:val="-3"/>
          <w:sz w:val="16"/>
          <w:szCs w:val="16"/>
          <w:lang w:val="it-IT"/>
        </w:rPr>
        <w:t>s</w:t>
      </w:r>
      <w:r w:rsidR="00E71D18" w:rsidRPr="00744A86">
        <w:rPr>
          <w:spacing w:val="1"/>
          <w:sz w:val="16"/>
          <w:szCs w:val="16"/>
          <w:lang w:val="it-IT"/>
        </w:rPr>
        <w:t>i</w:t>
      </w:r>
      <w:r w:rsidR="00E71D18" w:rsidRPr="00744A86">
        <w:rPr>
          <w:spacing w:val="-1"/>
          <w:sz w:val="16"/>
          <w:szCs w:val="16"/>
          <w:lang w:val="it-IT"/>
        </w:rPr>
        <w:t>g</w:t>
      </w:r>
      <w:r w:rsidR="00E71D18" w:rsidRPr="00744A86">
        <w:rPr>
          <w:sz w:val="16"/>
          <w:szCs w:val="16"/>
          <w:lang w:val="it-IT"/>
        </w:rPr>
        <w:t>:</w:t>
      </w:r>
      <w:r w:rsidR="00E71D18" w:rsidRPr="00744A86">
        <w:rPr>
          <w:spacing w:val="4"/>
          <w:sz w:val="16"/>
          <w:szCs w:val="16"/>
          <w:lang w:val="it-IT"/>
        </w:rPr>
        <w:t xml:space="preserve"> 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  </w:t>
      </w:r>
      <w:r w:rsidR="00E71D18" w:rsidRPr="00744A86">
        <w:rPr>
          <w:spacing w:val="24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28"/>
          <w:sz w:val="16"/>
          <w:szCs w:val="16"/>
          <w:lang w:val="it-IT"/>
        </w:rPr>
        <w:t xml:space="preserve"> </w:t>
      </w:r>
      <w:r w:rsidR="00E71D18" w:rsidRPr="00744A86">
        <w:rPr>
          <w:spacing w:val="-2"/>
          <w:sz w:val="16"/>
          <w:szCs w:val="16"/>
          <w:lang w:val="it-IT"/>
        </w:rPr>
        <w:t>.</w:t>
      </w:r>
      <w:r w:rsidR="00E71D18" w:rsidRPr="00744A86">
        <w:rPr>
          <w:sz w:val="16"/>
          <w:szCs w:val="16"/>
          <w:u w:val="single" w:color="000000"/>
          <w:lang w:val="it-IT"/>
        </w:rPr>
        <w:t xml:space="preserve">   </w:t>
      </w:r>
      <w:r w:rsidR="00E71D18" w:rsidRPr="00744A86">
        <w:rPr>
          <w:spacing w:val="4"/>
          <w:sz w:val="16"/>
          <w:szCs w:val="16"/>
          <w:u w:val="single" w:color="000000"/>
          <w:lang w:val="it-IT"/>
        </w:rPr>
        <w:t xml:space="preserve"> </w:t>
      </w:r>
      <w:r w:rsidR="00E71D18" w:rsidRPr="00744A86">
        <w:rPr>
          <w:spacing w:val="-36"/>
          <w:sz w:val="16"/>
          <w:szCs w:val="16"/>
          <w:lang w:val="it-IT"/>
        </w:rPr>
        <w:t xml:space="preserve"> </w:t>
      </w:r>
      <w:r w:rsidR="00E71D18" w:rsidRPr="00744A86">
        <w:rPr>
          <w:spacing w:val="-1"/>
          <w:w w:val="105"/>
          <w:sz w:val="16"/>
          <w:szCs w:val="16"/>
          <w:lang w:val="it-IT"/>
        </w:rPr>
        <w:t>_.</w:t>
      </w:r>
    </w:p>
    <w:p w14:paraId="541E25FE" w14:textId="77777777" w:rsidR="00E55DC8" w:rsidRPr="00744A86" w:rsidRDefault="00000000">
      <w:pPr>
        <w:spacing w:line="200" w:lineRule="exact"/>
        <w:rPr>
          <w:lang w:val="it-IT"/>
        </w:rPr>
      </w:pPr>
      <w:r>
        <w:pict w14:anchorId="5E4F0F38">
          <v:group id="_x0000_s1036" style="position:absolute;margin-left:0;margin-top:0;width:595.3pt;height:81.55pt;z-index:-251661312;mso-position-horizontal-relative:page;mso-position-vertical-relative:page" coordsize="11906,1631">
            <v:shape id="_x0000_s1061" style="position:absolute;left:10;width:5943;height:1621" coordorigin="10" coordsize="5943,1621" path="m10,r,1621l5953,1621,5240,,10,xe" fillcolor="#e0f2fc" stroked="f">
              <v:path arrowok="t"/>
            </v:shape>
            <v:shape id="_x0000_s1060" style="position:absolute;left:10;width:5943;height:1621" coordorigin="10" coordsize="5943,1621" path="m5500,r-14,l5500,32r,-32xe" fillcolor="#e0f2fc" stroked="f">
              <v:path arrowok="t"/>
            </v:shape>
            <v:shape id="_x0000_s1059" style="position:absolute;left:5577;width:998;height:1621" coordorigin="5577" coordsize="998,1621" path="m5577,r742,1621l6575,1621,5833,,5577,xe" fillcolor="#1e69a3" stroked="f">
              <v:path arrowok="t"/>
            </v:shape>
            <v:shape id="_x0000_s1058" style="position:absolute;left:5168;width:992;height:1621" coordorigin="5168" coordsize="992,1621" path="m5168,r736,1621l6160,1621,5424,,5168,xe" fillcolor="#1e69a3" stroked="f">
              <v:path arrowok="t"/>
            </v:shape>
            <v:shape id="_x0000_s1057" style="position:absolute;left:1956;top:512;width:962;height:373" coordorigin="1956,512" coordsize="962,373" path="m2637,786r-22,-2l2596,777r-12,-12l2580,753r-1,-17l2581,715r5,-26l2629,512r-141,l2442,702r-2,8l2435,734r-1,23l2434,777r3,19l2442,812r8,15l2460,840r25,19l2501,867r18,6l2539,878r22,3l2586,884r27,l2637,884r23,-2l2682,879r20,-3l2722,871r18,-6l2757,858r15,-8l2787,840r16,-13l2817,814r12,-15l2840,783r10,-18l2858,746r8,-21l2872,702r46,-190l2777,512r-43,177l2733,694r-7,23l2718,737r-9,16l2699,765r-4,3l2679,778r-19,6l2637,786xe" fillcolor="#fdfdfd" stroked="f">
              <v:path arrowok="t"/>
            </v:shape>
            <v:shape id="_x0000_s1056" style="position:absolute;left:1956;top:512;width:962;height:373" coordorigin="1956,512" coordsize="962,373" path="m2153,644r11,-43l2409,601r21,-89l2044,512r-88,362l2355,874r22,-93l2120,781r12,-48l2330,733r22,-89l2153,644xe" fillcolor="#fdfdfd" stroked="f">
              <v:path arrowok="t"/>
            </v:shape>
            <v:shape id="_x0000_s1055" style="position:absolute;left:2901;top:512;width:507;height:362" coordorigin="2901,512" coordsize="507,362" path="m3266,512r-278,l2901,874r143,l3094,668r15,-64l3188,604r12,l3223,606r13,5l3243,615r3,9l3342,860r-2,-16l3342,821r5,-31l3348,785r1,-7l3352,761r1,-21l3351,726r-5,-10l3337,708r-14,-7l3326,700r18,-9l3361,680r14,-14l3390,647r9,-18l3405,609r2,-8l3408,581r-2,-18l3402,549r-8,-11l3382,530r-19,-9l3341,516r-12,-1l3311,513r-21,-1l3266,512xe" fillcolor="#fdfdfd" stroked="f">
              <v:path arrowok="t"/>
            </v:shape>
            <v:shape id="_x0000_s1054" style="position:absolute;left:2901;top:512;width:507;height:362" coordorigin="2901,512" coordsize="507,362" path="m3189,874r157,l3347,869r,-1l3342,860,3246,624r-3,11l3240,647r-7,9l3223,661r-5,2l3200,667r-24,1l3094,668r-50,206l3071,764r102,l3184,766r7,6l3197,777r2,9l3197,800r-1,7l3195,817r-3,13l3190,837r-3,23l3189,874xe" fillcolor="#fdfdfd" stroked="f">
              <v:path arrowok="t"/>
            </v:shape>
            <v:shape id="_x0000_s1053" style="position:absolute;left:3417;top:502;width:231;height:382" coordorigin="3417,502" coordsize="231,382" path="m3635,790r-22,-4l3595,778r-13,-13l3576,754r-4,127l3596,883r27,1l3624,884r24,-1l3645,790r-10,xe" fillcolor="#fdfdfd" stroked="f">
              <v:path arrowok="t"/>
            </v:shape>
            <v:shape id="_x0000_s1052" style="position:absolute;left:3417;top:502;width:231;height:382" coordorigin="3417,502" coordsize="231,382" path="m3417,732r,21l3419,773r4,18l3430,807r9,15l3451,836r11,9l3476,854r16,8l3509,869r19,5l3549,878r23,3l3576,754r-4,-17l3572,717r3,-24l3584,668r9,-19l3604,634r13,-14l3633,609r18,-8l3671,597r22,-2l3703,595r22,4l3743,608r13,12l3762,632r4,17l3766,670r-4,23l3754,718r-9,18l3734,752r-13,13l3705,776r-18,8l3667,789r-22,1l3648,883r22,-1l3692,879r21,-3l3733,872r19,-6l3770,860r17,-7l3803,845r15,-9l3843,816r15,-14l3870,787r12,-16l3892,753r9,-18l3908,714r6,-21l3918,676r3,-22l3921,632r-2,-19l3915,595r-7,-16l3899,564r-12,-14l3862,532r-16,-8l3829,517r-19,-5l3789,508r-23,-3l3741,503r-26,-1l3714,502r-24,1l3668,504r-22,3l3625,510r-20,4l3586,520r-18,6l3551,533r-16,8l3520,550r-26,20l3480,584r-13,15l3456,615r-10,18l3437,652r-7,20l3424,693r-4,17l3417,732xe" fillcolor="#fdfdfd" stroked="f">
              <v:path arrowok="t"/>
            </v:shape>
            <v:shape id="_x0000_s1051" style="position:absolute;left:3930;top:502;width:483;height:383" coordorigin="3930,502" coordsize="483,383" path="m4129,507r-20,3l4091,514r-18,4l4058,524r-15,6l4030,538r-17,12l3999,564r-12,16l3978,599r-6,20l3969,640r1,19l3976,677r11,15l3998,701r15,9l4031,717r22,6l4078,727r102,13l4197,742r11,3l4215,750r8,5l4225,761r-2,7l4221,777r-6,7l4204,788r-21,5l4160,794r-5,l4133,792r-16,-6l4107,781r-4,-8l4104,764r-171,l3932,768r-2,21l3932,808r7,18l3951,841r15,13l3989,866r16,6l4023,877r21,3l4066,883r24,2l4115,885r23,l4163,884r22,-1l4207,880r21,-2l4247,874r18,-4l4281,865r16,-5l4320,850r18,-11l4354,826r14,-15l4379,794r9,-18l4394,756r3,-17l4397,718r-5,-17l4382,685r-19,-15l4345,662r-21,-7l4300,650,4176,632r-4,l4148,627r-13,-5l4128,619r-2,-6l4128,607r2,-8l4136,593r10,-4l4156,585r13,-2l4184,583r12,l4217,586r16,5l4243,597r5,9l4247,617r164,l4412,616r1,-22l4410,574r-8,-17l4390,542r-17,-12l4356,522r-15,-5l4324,512r-19,-3l4284,506r-23,-2l4237,503r-27,-1l4199,502r-25,1l4151,505r-22,2xe" fillcolor="#fdfdfd" stroked="f">
              <v:path arrowok="t"/>
            </v:shape>
            <v:shape id="_x0000_s1050" style="position:absolute;left:4423;top:512;width:229;height:362" coordorigin="4423,512" coordsize="229,362" path="m4423,874r141,l4652,512r-141,l4423,874xe" fillcolor="#fdfdfd" stroked="f">
              <v:path arrowok="t"/>
            </v:shape>
            <v:shape id="_x0000_s1049" style="position:absolute;left:4659;top:502;width:501;height:382" coordorigin="4659,502" coordsize="501,382" path="m4660,732r-1,21l4661,773r4,18l4672,807r10,15l4694,836r11,9l4718,854r16,8l4751,869r20,5l4792,878r22,3l4839,883r26,1l4887,883r21,-1l4928,880r19,-3l4964,874r18,-5l5001,861r18,-9l5035,842r7,32l5106,874r50,-206l4952,668r-19,79l4992,747r-5,9l4973,770r-18,12l4934,789r-20,4l4893,794r-15,l4857,789r-18,-9l4826,768r-7,-14l4814,737r,-21l4818,693r2,-8l4827,665r10,-18l4849,631r14,-14l4882,604r18,-8l4920,591r20,-2l4945,589r21,3l4983,600r10,7l5001,618r4,15l5160,633r-1,-32l5153,582r-9,-17l5130,550r-17,-13l5084,522r-17,-6l5048,511r-20,-4l5006,504r-24,-1l4957,502r-1,l4933,503r-23,1l4888,507r-21,3l4848,514r-19,6l4811,526r-17,7l4778,541r-16,9l4737,570r-14,14l4710,599r-12,16l4688,633r-9,19l4672,672r-6,21l4663,710r-3,22xe" fillcolor="#fdfdfd" stroked="f">
              <v:path arrowok="t"/>
            </v:shape>
            <v:shape id="_x0000_s1048" style="position:absolute;left:1142;top:279;width:865;height:817" coordorigin="1142,279" coordsize="865,817" path="m1399,901r-10,-14l1380,871r-8,-16l1366,839r-5,-17l1357,805r-1,-9l1467,796r16,-83l1356,711r7,-49l1497,664r16,-85l1397,578r6,-12l1417,544r14,-21l1447,503r16,-18l1480,468r18,-16l1516,437r19,-13l1554,412r20,-11l1595,392r20,-8l1636,377r21,-5l1678,368r20,-3l1719,363r21,l1760,364r21,2l1801,370r19,5l1839,381r18,8l1875,397r17,11l1909,419r15,13l1939,446r13,16l1982,500r24,-120l1964,346r-21,-14l1921,319r-23,-10l1874,300r-25,-8l1824,286r-25,-4l1773,280r-27,-1l1720,280r-27,2l1666,286r-26,5l1613,298r-26,9l1561,317r-25,12l1511,342r-24,15l1463,373r-22,18l1419,410r-21,20l1378,453r-18,23l1342,501r-15,26l1312,555r-10,24l1214,578r-50,86l1275,664r-8,46l1192,710r-50,88l1263,798r2,21l1271,846r7,26l1286,897r11,23l1309,942r14,21l1338,982r16,17l1372,1015r18,15l1410,1043r21,12l1453,1065r22,8l1498,1081r24,6l1546,1091r24,3l1595,1096r25,l1645,1094r25,-2l1695,1087r26,-5l1745,1075r25,-9l1794,1056r24,-11l1841,1032r22,-14l1888,1001r23,-122l1868,914r-24,19l1819,949r-24,14l1771,975r-24,10l1723,993r-23,7l1677,1005r-22,3l1633,1010r-21,l1591,1009r-20,-3l1551,1002r-19,-5l1514,990r-18,-8l1480,974r-16,-10l1449,953r-14,-12l1422,929r-12,-14l1399,901xe" fillcolor="#fdfdfd" stroked="f">
              <v:path arrowok="t"/>
            </v:shape>
            <v:shape id="_x0000_s1047" style="position:absolute;left:1468;top:451;width:130;height:166" coordorigin="1468,451" coordsize="130,166" path="m1580,461r-16,12l1573,575r6,-6l1587,559r10,-108l1580,461xe" fillcolor="#fdfdfd" stroked="f">
              <v:path arrowok="t"/>
            </v:shape>
            <v:shape id="_x0000_s1046" style="position:absolute;left:1468;top:451;width:130;height:166" coordorigin="1468,451" coordsize="130,166" path="m1587,559r9,-8l1606,542r9,-8l1625,527r10,-7l1645,514r11,-6l1666,503r11,-5l1688,494r11,-3l1721,486r22,-2l1766,486r11,2l1788,490r12,4l1811,498r11,6l1833,510r11,7l1855,525r11,10l1877,545r10,12l1905,578r-332,-3l1564,473r-15,13l1534,500r-13,16l1509,532r-11,18l1489,569r-8,19l1475,609r-4,22l1468,664r396,-1l1906,578r42,-72l1934,487r-12,-14l1908,460r-14,-11l1878,439r-16,-8l1845,424r-18,-6l1808,414r-19,-3l1770,409r-20,l1731,410r-20,2l1691,415r-19,5l1653,426r-19,7l1615,441r-18,10l1587,559xe" fillcolor="#fdfdfd" stroked="f">
              <v:path arrowok="t"/>
            </v:shape>
            <v:shape id="_x0000_s1045" style="position:absolute;left:1432;top:713;width:480;height:255" coordorigin="1432,713" coordsize="480,255" path="m1474,797r-42,73l1446,890r12,14l1471,916r13,-106l1474,797r-8,l1466,713r446,1l1908,745r-4,22l1898,788r-7,20l1881,827r-10,17l1859,861r-14,15l1831,890r-15,13l1799,915r-17,11l1764,935r-18,9l1727,951r-19,6l1688,961r-19,4l1649,967r-20,1l1610,967r-20,-1l1571,963r-18,-5l1549,868r11,6l1571,879r11,4l1593,887r11,2l1615,891r12,1l1638,892r11,l1660,890r11,-2l1682,886r11,-4l1703,878r11,-4l1724,868r11,-5l1745,856r10,-7l1765,842r9,-8l1783,826r9,-9l1801,808r6,-7l1474,797xe" fillcolor="#fdfdfd" stroked="f">
              <v:path arrowok="t"/>
            </v:shape>
            <v:shape id="_x0000_s1044" style="position:absolute;left:1432;top:713;width:480;height:255" coordorigin="1432,713" coordsize="480,255" path="m1516,844r-11,-10l1495,823r-11,-13l1486,928r15,9l1518,946r17,7l1553,958r-4,-90l1538,861r-11,-8l1516,844xe" fillcolor="#fdfdfd" stroked="f">
              <v:path arrowok="t"/>
            </v:shape>
            <v:shape id="_x0000_s1043" style="position:absolute;left:1153;top:1168;width:4020;height:71" coordorigin="1153,1168" coordsize="4020,71" path="m1153,1239r4020,l5173,1168r-4020,l1153,1239xe" fillcolor="#fdfdfd" stroked="f">
              <v:path arrowok="t"/>
            </v:shape>
            <v:shape id="_x0000_s1042" style="position:absolute;left:1153;top:1278;width:4020;height:54" coordorigin="1153,1278" coordsize="4020,54" path="m1153,1331r4020,l5173,1278r-4020,l1153,1331xe" fillcolor="#fdfdfd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1124;top:261;width:4039;height:845">
              <v:imagedata r:id="rId5" o:title=""/>
            </v:shape>
            <v:shape id="_x0000_s1040" style="position:absolute;left:1145;top:1160;width:4020;height:71" coordorigin="1145,1160" coordsize="4020,71" path="m1145,1231r4020,l5165,1160r-4020,l1145,1231xe" fillcolor="#f2dd00" stroked="f">
              <v:path arrowok="t"/>
            </v:shape>
            <v:shape id="_x0000_s1039" style="position:absolute;left:1145;top:1269;width:4020;height:54" coordorigin="1145,1269" coordsize="4020,54" path="m1145,1323r4020,l5165,1269r-4020,l1145,1323xe" fillcolor="#1e51a3" stroked="f">
              <v:path arrowok="t"/>
            </v:shape>
            <v:shape id="_x0000_s1038" type="#_x0000_t75" style="position:absolute;left:1938;top:949;width:3186;height:148">
              <v:imagedata r:id="rId6" o:title=""/>
            </v:shape>
            <v:shape id="_x0000_s1037" style="position:absolute;left:6321;top:1597;width:5585;height:0" coordorigin="6321,1597" coordsize="5585,0" path="m6321,1597r5585,e" filled="f" strokecolor="#1e69a3" strokeweight="1pt">
              <v:path arrowok="t"/>
            </v:shape>
            <w10:wrap anchorx="page" anchory="page"/>
          </v:group>
        </w:pict>
      </w:r>
      <w:r>
        <w:pict w14:anchorId="1A07CEDB">
          <v:group id="_x0000_s1030" style="position:absolute;margin-left:0;margin-top:784.7pt;width:595.3pt;height:57.2pt;z-index:-251662336;mso-position-horizontal-relative:page;mso-position-vertical-relative:page" coordorigin=",15694" coordsize="11906,1144">
            <v:shape id="_x0000_s1035" style="position:absolute;top:15714;width:6026;height:0" coordorigin=",15714" coordsize="6026,0" path="m,15714r6026,e" filled="f" strokecolor="#1e69a3" strokeweight="1pt">
              <v:path arrowok="t"/>
            </v:shape>
            <v:shape id="_x0000_s1034" style="position:absolute;left:5823;top:15704;width:945;height:1134" coordorigin="5823,15704" coordsize="945,1134" path="m6065,15704r-242,l6526,16838r242,l6065,15704xe" fillcolor="#1e69a3" stroked="f">
              <v:path arrowok="t"/>
            </v:shape>
            <v:shape id="_x0000_s1033" style="position:absolute;left:6898;top:15888;width:5008;height:950" coordorigin="6898,15888" coordsize="5008,950" path="m11906,15888r-5008,l7500,16836r535,2l11906,16838r,-950xe" fillcolor="#49b5e2" stroked="f">
              <v:path arrowok="t"/>
            </v:shape>
            <v:shape id="_x0000_s1032" style="position:absolute;left:6216;top:15704;width:940;height:1134" coordorigin="6216,15704" coordsize="940,1134" path="m6458,15704r-242,l6913,16838r242,l6458,15704xe" fillcolor="#1e69a3" stroked="f">
              <v:path arrowok="t"/>
            </v:shape>
            <v:shape id="_x0000_s1031" type="#_x0000_t75" style="position:absolute;left:8050;top:16154;width:336;height:339">
              <v:imagedata r:id="rId7" o:title=""/>
            </v:shape>
            <w10:wrap anchorx="page" anchory="page"/>
          </v:group>
        </w:pict>
      </w:r>
      <w:r>
        <w:pict w14:anchorId="38977689">
          <v:group id="_x0000_s1028" style="position:absolute;margin-left:.25pt;margin-top:796.2pt;width:0;height:45.7pt;z-index:-251663360;mso-position-horizontal-relative:page;mso-position-vertical-relative:page" coordorigin="5,15924" coordsize="0,914">
            <v:shape id="_x0000_s1029" style="position:absolute;left:5;top:15924;width:0;height:914" coordorigin="5,15924" coordsize="0,914" path="m5,15924r,914e" filled="f" strokecolor="#49b5e2" strokeweight=".21131mm">
              <v:path arrowok="t"/>
            </v:shape>
            <w10:wrap anchorx="page" anchory="page"/>
          </v:group>
        </w:pict>
      </w:r>
    </w:p>
    <w:p w14:paraId="23A45785" w14:textId="77777777" w:rsidR="00E55DC8" w:rsidRPr="00744A86" w:rsidRDefault="00E55DC8">
      <w:pPr>
        <w:spacing w:before="17" w:line="240" w:lineRule="exact"/>
        <w:rPr>
          <w:sz w:val="24"/>
          <w:szCs w:val="24"/>
          <w:lang w:val="it-IT"/>
        </w:rPr>
      </w:pPr>
    </w:p>
    <w:p w14:paraId="72BE4AE0" w14:textId="358D7855" w:rsidR="00E55DC8" w:rsidRPr="00744A86" w:rsidRDefault="00000000">
      <w:pPr>
        <w:spacing w:before="34"/>
        <w:ind w:left="113" w:right="360"/>
        <w:jc w:val="both"/>
        <w:rPr>
          <w:lang w:val="it-IT"/>
        </w:rPr>
      </w:pPr>
      <w:r>
        <w:pict w14:anchorId="25AB2A7B">
          <v:group id="_x0000_s1026" style="position:absolute;left:0;text-align:left;margin-left:153.85pt;margin-top:23.75pt;width:3.4pt;height:0;z-index:-251660288;mso-position-horizontal-relative:page" coordorigin="3077,475" coordsize="68,0">
            <v:shape id="_x0000_s1027" style="position:absolute;left:3077;top:475;width:68;height:0" coordorigin="3077,475" coordsize="68,0" path="m3077,475r68,e" filled="f" strokecolor="#0562c1" strokeweight=".20478mm">
              <v:stroke dashstyle="dash"/>
              <v:path arrowok="t"/>
            </v:shape>
            <w10:wrap anchorx="page"/>
          </v:group>
        </w:pict>
      </w:r>
      <w:r w:rsidR="00E71D18" w:rsidRPr="00744A86">
        <w:rPr>
          <w:i/>
          <w:lang w:val="it-IT"/>
        </w:rPr>
        <w:t>F</w:t>
      </w:r>
      <w:r w:rsidR="00E71D18" w:rsidRPr="00744A86">
        <w:rPr>
          <w:i/>
          <w:spacing w:val="1"/>
          <w:lang w:val="it-IT"/>
        </w:rPr>
        <w:t>o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lang w:val="it-IT"/>
        </w:rPr>
        <w:t>m</w:t>
      </w:r>
      <w:r w:rsidR="00E71D18" w:rsidRPr="00744A86">
        <w:rPr>
          <w:i/>
          <w:spacing w:val="1"/>
          <w:lang w:val="it-IT"/>
        </w:rPr>
        <w:t>u</w:t>
      </w:r>
      <w:r w:rsidR="00E71D18" w:rsidRPr="00744A86">
        <w:rPr>
          <w:i/>
          <w:lang w:val="it-IT"/>
        </w:rPr>
        <w:t>l</w:t>
      </w:r>
      <w:r w:rsidR="00E71D18" w:rsidRPr="00744A86">
        <w:rPr>
          <w:i/>
          <w:spacing w:val="1"/>
          <w:lang w:val="it-IT"/>
        </w:rPr>
        <w:t>a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lang w:val="it-IT"/>
        </w:rPr>
        <w:t>i</w:t>
      </w:r>
      <w:r w:rsidR="00E71D18" w:rsidRPr="00744A86">
        <w:rPr>
          <w:i/>
          <w:spacing w:val="36"/>
          <w:lang w:val="it-IT"/>
        </w:rPr>
        <w:t xml:space="preserve"> </w:t>
      </w:r>
      <w:r w:rsidR="00E71D18" w:rsidRPr="00744A86">
        <w:rPr>
          <w:i/>
          <w:lang w:val="it-IT"/>
        </w:rPr>
        <w:t>i</w:t>
      </w:r>
      <w:r w:rsidR="00E71D18" w:rsidRPr="00744A86">
        <w:rPr>
          <w:i/>
          <w:spacing w:val="5"/>
          <w:lang w:val="it-IT"/>
        </w:rPr>
        <w:t xml:space="preserve"> </w:t>
      </w:r>
      <w:r w:rsidR="00E71D18" w:rsidRPr="00744A86">
        <w:rPr>
          <w:i/>
          <w:spacing w:val="1"/>
          <w:w w:val="104"/>
          <w:lang w:val="it-IT"/>
        </w:rPr>
        <w:t>p</w:t>
      </w:r>
      <w:r w:rsidR="00E71D18" w:rsidRPr="00744A86">
        <w:rPr>
          <w:i/>
          <w:w w:val="104"/>
          <w:lang w:val="it-IT"/>
        </w:rPr>
        <w:t>l</w:t>
      </w:r>
      <w:r w:rsidR="00E71D18" w:rsidRPr="00744A86">
        <w:rPr>
          <w:i/>
          <w:spacing w:val="1"/>
          <w:w w:val="104"/>
          <w:lang w:val="it-IT"/>
        </w:rPr>
        <w:t>o</w:t>
      </w:r>
      <w:r w:rsidR="00E71D18" w:rsidRPr="00744A86">
        <w:rPr>
          <w:i/>
          <w:w w:val="104"/>
          <w:lang w:val="it-IT"/>
        </w:rPr>
        <w:t>tësu</w:t>
      </w:r>
      <w:r w:rsidR="00E71D18" w:rsidRPr="00744A86">
        <w:rPr>
          <w:i/>
          <w:spacing w:val="1"/>
          <w:w w:val="104"/>
          <w:lang w:val="it-IT"/>
        </w:rPr>
        <w:t>a</w:t>
      </w:r>
      <w:r w:rsidR="00E71D18" w:rsidRPr="00744A86">
        <w:rPr>
          <w:i/>
          <w:spacing w:val="-1"/>
          <w:w w:val="104"/>
          <w:lang w:val="it-IT"/>
        </w:rPr>
        <w:t>r</w:t>
      </w:r>
      <w:r w:rsidR="00E71D18" w:rsidRPr="00744A86">
        <w:rPr>
          <w:i/>
          <w:w w:val="104"/>
          <w:lang w:val="it-IT"/>
        </w:rPr>
        <w:t>/</w:t>
      </w:r>
      <w:r w:rsidR="00E71D18" w:rsidRPr="00744A86">
        <w:rPr>
          <w:i/>
          <w:spacing w:val="1"/>
          <w:w w:val="104"/>
          <w:lang w:val="it-IT"/>
        </w:rPr>
        <w:t>n</w:t>
      </w:r>
      <w:r w:rsidR="00E71D18" w:rsidRPr="00744A86">
        <w:rPr>
          <w:i/>
          <w:w w:val="104"/>
          <w:lang w:val="it-IT"/>
        </w:rPr>
        <w:t>e</w:t>
      </w:r>
      <w:r w:rsidR="00E71D18" w:rsidRPr="00744A86">
        <w:rPr>
          <w:i/>
          <w:spacing w:val="-1"/>
          <w:w w:val="104"/>
          <w:lang w:val="it-IT"/>
        </w:rPr>
        <w:t>ns</w:t>
      </w:r>
      <w:r w:rsidR="00E71D18" w:rsidRPr="00744A86">
        <w:rPr>
          <w:i/>
          <w:spacing w:val="1"/>
          <w:w w:val="104"/>
          <w:lang w:val="it-IT"/>
        </w:rPr>
        <w:t>h</w:t>
      </w:r>
      <w:r w:rsidR="00E71D18" w:rsidRPr="00744A86">
        <w:rPr>
          <w:i/>
          <w:w w:val="104"/>
          <w:lang w:val="it-IT"/>
        </w:rPr>
        <w:t>kr</w:t>
      </w:r>
      <w:r w:rsidR="00E71D18" w:rsidRPr="00744A86">
        <w:rPr>
          <w:i/>
          <w:spacing w:val="1"/>
          <w:w w:val="104"/>
          <w:lang w:val="it-IT"/>
        </w:rPr>
        <w:t>ua</w:t>
      </w:r>
      <w:r w:rsidR="00E71D18" w:rsidRPr="00744A86">
        <w:rPr>
          <w:i/>
          <w:w w:val="104"/>
          <w:lang w:val="it-IT"/>
        </w:rPr>
        <w:t xml:space="preserve">r </w:t>
      </w:r>
      <w:r w:rsidR="00E71D18" w:rsidRPr="00744A86">
        <w:rPr>
          <w:i/>
          <w:spacing w:val="1"/>
          <w:lang w:val="it-IT"/>
        </w:rPr>
        <w:t>dh</w:t>
      </w:r>
      <w:r w:rsidR="00E71D18" w:rsidRPr="00744A86">
        <w:rPr>
          <w:i/>
          <w:lang w:val="it-IT"/>
        </w:rPr>
        <w:t>e</w:t>
      </w:r>
      <w:r w:rsidR="00E71D18" w:rsidRPr="00744A86">
        <w:rPr>
          <w:i/>
          <w:spacing w:val="15"/>
          <w:lang w:val="it-IT"/>
        </w:rPr>
        <w:t xml:space="preserve"> </w:t>
      </w:r>
      <w:r w:rsidR="00E71D18" w:rsidRPr="00744A86">
        <w:rPr>
          <w:i/>
          <w:lang w:val="it-IT"/>
        </w:rPr>
        <w:t>te</w:t>
      </w:r>
      <w:r w:rsidR="00E71D18" w:rsidRPr="00744A86">
        <w:rPr>
          <w:i/>
          <w:spacing w:val="6"/>
          <w:lang w:val="it-IT"/>
        </w:rPr>
        <w:t xml:space="preserve"> </w:t>
      </w:r>
      <w:r w:rsidR="00E71D18" w:rsidRPr="00744A86">
        <w:rPr>
          <w:i/>
          <w:spacing w:val="1"/>
          <w:lang w:val="it-IT"/>
        </w:rPr>
        <w:t>g</w:t>
      </w:r>
      <w:r w:rsidR="00E71D18" w:rsidRPr="00744A86">
        <w:rPr>
          <w:i/>
          <w:lang w:val="it-IT"/>
        </w:rPr>
        <w:t>jit</w:t>
      </w:r>
      <w:r w:rsidR="00E71D18" w:rsidRPr="00744A86">
        <w:rPr>
          <w:i/>
          <w:spacing w:val="1"/>
          <w:lang w:val="it-IT"/>
        </w:rPr>
        <w:t>h</w:t>
      </w:r>
      <w:r w:rsidR="00E71D18" w:rsidRPr="00744A86">
        <w:rPr>
          <w:i/>
          <w:lang w:val="it-IT"/>
        </w:rPr>
        <w:t>a</w:t>
      </w:r>
      <w:r w:rsidR="00E71D18" w:rsidRPr="00744A86">
        <w:rPr>
          <w:i/>
          <w:spacing w:val="22"/>
          <w:lang w:val="it-IT"/>
        </w:rPr>
        <w:t xml:space="preserve"> </w:t>
      </w:r>
      <w:r w:rsidR="00E71D18" w:rsidRPr="00744A86">
        <w:rPr>
          <w:i/>
          <w:spacing w:val="-1"/>
          <w:lang w:val="it-IT"/>
        </w:rPr>
        <w:t>d</w:t>
      </w:r>
      <w:r w:rsidR="00E71D18" w:rsidRPr="00744A86">
        <w:rPr>
          <w:i/>
          <w:spacing w:val="1"/>
          <w:lang w:val="it-IT"/>
        </w:rPr>
        <w:t>o</w:t>
      </w:r>
      <w:r w:rsidR="00E71D18" w:rsidRPr="00744A86">
        <w:rPr>
          <w:i/>
          <w:lang w:val="it-IT"/>
        </w:rPr>
        <w:t>k</w:t>
      </w:r>
      <w:r w:rsidR="00E71D18" w:rsidRPr="00744A86">
        <w:rPr>
          <w:i/>
          <w:spacing w:val="1"/>
          <w:lang w:val="it-IT"/>
        </w:rPr>
        <w:t>u</w:t>
      </w:r>
      <w:r w:rsidR="00E71D18" w:rsidRPr="00744A86">
        <w:rPr>
          <w:i/>
          <w:lang w:val="it-IT"/>
        </w:rPr>
        <w:t>me</w:t>
      </w:r>
      <w:r w:rsidR="00E71D18" w:rsidRPr="00744A86">
        <w:rPr>
          <w:i/>
          <w:spacing w:val="2"/>
          <w:lang w:val="it-IT"/>
        </w:rPr>
        <w:t>n</w:t>
      </w:r>
      <w:r w:rsidR="00E71D18" w:rsidRPr="00744A86">
        <w:rPr>
          <w:i/>
          <w:lang w:val="it-IT"/>
        </w:rPr>
        <w:t>t</w:t>
      </w:r>
      <w:r w:rsidR="00E71D18" w:rsidRPr="00744A86">
        <w:rPr>
          <w:i/>
          <w:spacing w:val="1"/>
          <w:lang w:val="it-IT"/>
        </w:rPr>
        <w:t>a</w:t>
      </w:r>
      <w:r w:rsidR="00E71D18" w:rsidRPr="00744A86">
        <w:rPr>
          <w:i/>
          <w:lang w:val="it-IT"/>
        </w:rPr>
        <w:t>t</w:t>
      </w:r>
      <w:r w:rsidR="00E71D18" w:rsidRPr="00744A86">
        <w:rPr>
          <w:i/>
          <w:spacing w:val="40"/>
          <w:lang w:val="it-IT"/>
        </w:rPr>
        <w:t xml:space="preserve"> </w:t>
      </w:r>
      <w:r w:rsidR="00E71D18" w:rsidRPr="00744A86">
        <w:rPr>
          <w:i/>
          <w:lang w:val="it-IT"/>
        </w:rPr>
        <w:t>m</w:t>
      </w:r>
      <w:r w:rsidR="00E71D18" w:rsidRPr="00744A86">
        <w:rPr>
          <w:i/>
          <w:spacing w:val="1"/>
          <w:lang w:val="it-IT"/>
        </w:rPr>
        <w:t>b</w:t>
      </w:r>
      <w:r w:rsidR="00E71D18" w:rsidRPr="00744A86">
        <w:rPr>
          <w:i/>
          <w:lang w:val="it-IT"/>
        </w:rPr>
        <w:t>es</w:t>
      </w:r>
      <w:r w:rsidR="00E71D18" w:rsidRPr="00744A86">
        <w:rPr>
          <w:i/>
          <w:spacing w:val="1"/>
          <w:lang w:val="it-IT"/>
        </w:rPr>
        <w:t>h</w:t>
      </w:r>
      <w:r w:rsidR="00E71D18" w:rsidRPr="00744A86">
        <w:rPr>
          <w:i/>
          <w:lang w:val="it-IT"/>
        </w:rPr>
        <w:t>tetese</w:t>
      </w:r>
      <w:r w:rsidR="00E71D18" w:rsidRPr="00744A86">
        <w:rPr>
          <w:i/>
          <w:spacing w:val="41"/>
          <w:lang w:val="it-IT"/>
        </w:rPr>
        <w:t xml:space="preserve"> </w:t>
      </w:r>
      <w:r w:rsidR="00E71D18" w:rsidRPr="00744A86">
        <w:rPr>
          <w:i/>
          <w:spacing w:val="1"/>
          <w:lang w:val="it-IT"/>
        </w:rPr>
        <w:t>d</w:t>
      </w:r>
      <w:r w:rsidR="00E71D18" w:rsidRPr="00744A86">
        <w:rPr>
          <w:i/>
          <w:spacing w:val="-2"/>
          <w:lang w:val="it-IT"/>
        </w:rPr>
        <w:t>e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spacing w:val="1"/>
          <w:lang w:val="it-IT"/>
        </w:rPr>
        <w:t>goh</w:t>
      </w:r>
      <w:r w:rsidR="00E71D18" w:rsidRPr="00744A86">
        <w:rPr>
          <w:i/>
          <w:lang w:val="it-IT"/>
        </w:rPr>
        <w:t>en</w:t>
      </w:r>
      <w:r w:rsidR="00E71D18" w:rsidRPr="00744A86">
        <w:rPr>
          <w:i/>
          <w:spacing w:val="31"/>
          <w:lang w:val="it-IT"/>
        </w:rPr>
        <w:t xml:space="preserve"> </w:t>
      </w:r>
      <w:r w:rsidR="00E71D18" w:rsidRPr="00744A86">
        <w:rPr>
          <w:i/>
          <w:spacing w:val="1"/>
          <w:lang w:val="it-IT"/>
        </w:rPr>
        <w:t>n</w:t>
      </w:r>
      <w:r w:rsidR="00E71D18" w:rsidRPr="00744A86">
        <w:rPr>
          <w:i/>
          <w:lang w:val="it-IT"/>
        </w:rPr>
        <w:t>ë</w:t>
      </w:r>
      <w:r w:rsidR="00E71D18" w:rsidRPr="00744A86">
        <w:rPr>
          <w:i/>
          <w:spacing w:val="11"/>
          <w:lang w:val="it-IT"/>
        </w:rPr>
        <w:t xml:space="preserve"> </w:t>
      </w:r>
      <w:r w:rsidR="00E71D18" w:rsidRPr="00744A86">
        <w:rPr>
          <w:i/>
          <w:spacing w:val="-1"/>
          <w:lang w:val="it-IT"/>
        </w:rPr>
        <w:t>a</w:t>
      </w:r>
      <w:r w:rsidR="00E71D18" w:rsidRPr="00744A86">
        <w:rPr>
          <w:i/>
          <w:spacing w:val="1"/>
          <w:lang w:val="it-IT"/>
        </w:rPr>
        <w:t>d</w:t>
      </w:r>
      <w:r w:rsidR="00E71D18" w:rsidRPr="00744A86">
        <w:rPr>
          <w:i/>
          <w:spacing w:val="-1"/>
          <w:lang w:val="it-IT"/>
        </w:rPr>
        <w:t>r</w:t>
      </w:r>
      <w:r w:rsidR="00E71D18" w:rsidRPr="00744A86">
        <w:rPr>
          <w:i/>
          <w:lang w:val="it-IT"/>
        </w:rPr>
        <w:t>esë</w:t>
      </w:r>
      <w:r w:rsidR="00E71D18" w:rsidRPr="00744A86">
        <w:rPr>
          <w:i/>
          <w:spacing w:val="23"/>
          <w:lang w:val="it-IT"/>
        </w:rPr>
        <w:t xml:space="preserve"> </w:t>
      </w:r>
      <w:r w:rsidR="00E71D18" w:rsidRPr="00744A86">
        <w:rPr>
          <w:i/>
          <w:w w:val="104"/>
          <w:lang w:val="it-IT"/>
        </w:rPr>
        <w:t>em</w:t>
      </w:r>
      <w:r w:rsidR="00E71D18" w:rsidRPr="00744A86">
        <w:rPr>
          <w:i/>
          <w:spacing w:val="2"/>
          <w:w w:val="104"/>
          <w:lang w:val="it-IT"/>
        </w:rPr>
        <w:t>a</w:t>
      </w:r>
      <w:r w:rsidR="00E71D18" w:rsidRPr="00744A86">
        <w:rPr>
          <w:i/>
          <w:w w:val="105"/>
          <w:lang w:val="it-IT"/>
        </w:rPr>
        <w:t xml:space="preserve">il </w:t>
      </w:r>
      <w:hyperlink r:id="rId8" w:history="1">
        <w:r w:rsidR="008E3A9D" w:rsidRPr="00744A86">
          <w:rPr>
            <w:rStyle w:val="Hyperlink"/>
            <w:i/>
            <w:w w:val="105"/>
            <w:lang w:val="it-IT"/>
          </w:rPr>
          <w:t>ikaraj@eurosig.al</w:t>
        </w:r>
      </w:hyperlink>
      <w:r w:rsidR="008E3A9D" w:rsidRPr="00744A86">
        <w:rPr>
          <w:i/>
          <w:w w:val="105"/>
          <w:lang w:val="it-IT"/>
        </w:rPr>
        <w:t xml:space="preserve">; </w:t>
      </w:r>
      <w:hyperlink r:id="rId9" w:history="1">
        <w:r w:rsidR="00744A86" w:rsidRPr="003836F9">
          <w:rPr>
            <w:rStyle w:val="Hyperlink"/>
            <w:i/>
            <w:spacing w:val="-1"/>
            <w:w w:val="104"/>
            <w:lang w:val="it-IT"/>
          </w:rPr>
          <w:t>sabdullai</w:t>
        </w:r>
        <w:r w:rsidR="00744A86" w:rsidRPr="003836F9">
          <w:rPr>
            <w:rStyle w:val="Hyperlink"/>
            <w:i/>
            <w:w w:val="104"/>
            <w:lang w:val="it-IT"/>
          </w:rPr>
          <w:t>@e</w:t>
        </w:r>
        <w:r w:rsidR="00744A86" w:rsidRPr="003836F9">
          <w:rPr>
            <w:rStyle w:val="Hyperlink"/>
            <w:i/>
            <w:spacing w:val="1"/>
            <w:w w:val="104"/>
            <w:lang w:val="it-IT"/>
          </w:rPr>
          <w:t>u</w:t>
        </w:r>
        <w:r w:rsidR="00744A86" w:rsidRPr="003836F9">
          <w:rPr>
            <w:rStyle w:val="Hyperlink"/>
            <w:i/>
            <w:spacing w:val="-1"/>
            <w:w w:val="104"/>
            <w:lang w:val="it-IT"/>
          </w:rPr>
          <w:t>r</w:t>
        </w:r>
        <w:r w:rsidR="00744A86" w:rsidRPr="003836F9">
          <w:rPr>
            <w:rStyle w:val="Hyperlink"/>
            <w:i/>
            <w:spacing w:val="2"/>
            <w:w w:val="104"/>
            <w:lang w:val="it-IT"/>
          </w:rPr>
          <w:t>o</w:t>
        </w:r>
        <w:r w:rsidR="00744A86" w:rsidRPr="003836F9">
          <w:rPr>
            <w:rStyle w:val="Hyperlink"/>
            <w:i/>
            <w:spacing w:val="-1"/>
            <w:w w:val="104"/>
            <w:lang w:val="it-IT"/>
          </w:rPr>
          <w:t>s</w:t>
        </w:r>
        <w:r w:rsidR="00744A86" w:rsidRPr="003836F9">
          <w:rPr>
            <w:rStyle w:val="Hyperlink"/>
            <w:i/>
            <w:w w:val="104"/>
            <w:lang w:val="it-IT"/>
          </w:rPr>
          <w:t>i</w:t>
        </w:r>
        <w:r w:rsidR="00744A86" w:rsidRPr="003836F9">
          <w:rPr>
            <w:rStyle w:val="Hyperlink"/>
            <w:i/>
            <w:spacing w:val="1"/>
            <w:w w:val="104"/>
            <w:lang w:val="it-IT"/>
          </w:rPr>
          <w:t>g</w:t>
        </w:r>
        <w:r w:rsidR="00744A86" w:rsidRPr="003836F9">
          <w:rPr>
            <w:rStyle w:val="Hyperlink"/>
            <w:i/>
            <w:w w:val="104"/>
            <w:lang w:val="it-IT"/>
          </w:rPr>
          <w:t>.</w:t>
        </w:r>
        <w:r w:rsidR="00744A86" w:rsidRPr="003836F9">
          <w:rPr>
            <w:rStyle w:val="Hyperlink"/>
            <w:i/>
            <w:spacing w:val="1"/>
            <w:w w:val="104"/>
            <w:lang w:val="it-IT"/>
          </w:rPr>
          <w:t>a</w:t>
        </w:r>
        <w:r w:rsidR="00744A86" w:rsidRPr="003836F9">
          <w:rPr>
            <w:rStyle w:val="Hyperlink"/>
            <w:i/>
            <w:w w:val="104"/>
            <w:lang w:val="it-IT"/>
          </w:rPr>
          <w:t>l</w:t>
        </w:r>
      </w:hyperlink>
      <w:r w:rsidR="00E71D18" w:rsidRPr="00744A86">
        <w:rPr>
          <w:i/>
          <w:color w:val="0000FF"/>
          <w:spacing w:val="15"/>
          <w:w w:val="104"/>
          <w:lang w:val="it-IT"/>
        </w:rPr>
        <w:t xml:space="preserve"> </w:t>
      </w:r>
      <w:r w:rsidR="00E71D18" w:rsidRPr="00744A86">
        <w:rPr>
          <w:i/>
          <w:color w:val="000000"/>
          <w:spacing w:val="-1"/>
          <w:lang w:val="it-IT"/>
        </w:rPr>
        <w:t>s</w:t>
      </w:r>
      <w:r w:rsidR="00E71D18" w:rsidRPr="00744A86">
        <w:rPr>
          <w:i/>
          <w:color w:val="000000"/>
          <w:spacing w:val="2"/>
          <w:lang w:val="it-IT"/>
        </w:rPr>
        <w:t>i</w:t>
      </w:r>
      <w:r w:rsidR="00E71D18" w:rsidRPr="00744A86">
        <w:rPr>
          <w:i/>
          <w:color w:val="000000"/>
          <w:spacing w:val="1"/>
          <w:lang w:val="it-IT"/>
        </w:rPr>
        <w:t>pa</w:t>
      </w:r>
      <w:r w:rsidR="00E71D18" w:rsidRPr="00744A86">
        <w:rPr>
          <w:i/>
          <w:color w:val="000000"/>
          <w:lang w:val="it-IT"/>
        </w:rPr>
        <w:t>s</w:t>
      </w:r>
      <w:r w:rsidR="00E71D18" w:rsidRPr="00744A86">
        <w:rPr>
          <w:i/>
          <w:color w:val="000000"/>
          <w:spacing w:val="32"/>
          <w:lang w:val="it-IT"/>
        </w:rPr>
        <w:t xml:space="preserve"> 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lang w:val="it-IT"/>
        </w:rPr>
        <w:t>f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lang w:val="it-IT"/>
        </w:rPr>
        <w:t>teve</w:t>
      </w:r>
      <w:r w:rsidR="00E71D18" w:rsidRPr="00744A86">
        <w:rPr>
          <w:i/>
          <w:color w:val="000000"/>
          <w:spacing w:val="37"/>
          <w:lang w:val="it-IT"/>
        </w:rPr>
        <w:t xml:space="preserve"> </w:t>
      </w:r>
      <w:r w:rsidR="00E71D18" w:rsidRPr="00744A86">
        <w:rPr>
          <w:i/>
          <w:color w:val="000000"/>
          <w:lang w:val="it-IT"/>
        </w:rPr>
        <w:t>te</w:t>
      </w:r>
      <w:r w:rsidR="00E71D18" w:rsidRPr="00744A86">
        <w:rPr>
          <w:i/>
          <w:color w:val="000000"/>
          <w:spacing w:val="21"/>
          <w:lang w:val="it-IT"/>
        </w:rPr>
        <w:t xml:space="preserve"> </w:t>
      </w:r>
      <w:r w:rsidR="00E71D18" w:rsidRPr="00744A86">
        <w:rPr>
          <w:i/>
          <w:color w:val="000000"/>
          <w:spacing w:val="-1"/>
          <w:lang w:val="it-IT"/>
        </w:rPr>
        <w:t>p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spacing w:val="-1"/>
          <w:lang w:val="it-IT"/>
        </w:rPr>
        <w:t>r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spacing w:val="-1"/>
          <w:lang w:val="it-IT"/>
        </w:rPr>
        <w:t>s</w:t>
      </w:r>
      <w:r w:rsidR="00E71D18" w:rsidRPr="00744A86">
        <w:rPr>
          <w:i/>
          <w:color w:val="000000"/>
          <w:spacing w:val="1"/>
          <w:lang w:val="it-IT"/>
        </w:rPr>
        <w:t>h</w:t>
      </w:r>
      <w:r w:rsidR="00E71D18" w:rsidRPr="00744A86">
        <w:rPr>
          <w:i/>
          <w:color w:val="000000"/>
          <w:lang w:val="it-IT"/>
        </w:rPr>
        <w:t>ik</w:t>
      </w:r>
      <w:r w:rsidR="00E71D18" w:rsidRPr="00744A86">
        <w:rPr>
          <w:i/>
          <w:color w:val="000000"/>
          <w:spacing w:val="1"/>
          <w:lang w:val="it-IT"/>
        </w:rPr>
        <w:t>ua</w:t>
      </w:r>
      <w:r w:rsidR="00E71D18" w:rsidRPr="00744A86">
        <w:rPr>
          <w:i/>
          <w:color w:val="000000"/>
          <w:spacing w:val="-1"/>
          <w:lang w:val="it-IT"/>
        </w:rPr>
        <w:t>r</w:t>
      </w:r>
      <w:r w:rsidR="00E71D18" w:rsidRPr="00744A86">
        <w:rPr>
          <w:i/>
          <w:color w:val="000000"/>
          <w:lang w:val="it-IT"/>
        </w:rPr>
        <w:t xml:space="preserve">a </w:t>
      </w:r>
      <w:r w:rsidR="00E71D18" w:rsidRPr="00744A86">
        <w:rPr>
          <w:i/>
          <w:color w:val="000000"/>
          <w:spacing w:val="-1"/>
          <w:lang w:val="it-IT"/>
        </w:rPr>
        <w:t>n</w:t>
      </w:r>
      <w:r w:rsidR="00E71D18" w:rsidRPr="00744A86">
        <w:rPr>
          <w:i/>
          <w:color w:val="000000"/>
          <w:lang w:val="it-IT"/>
        </w:rPr>
        <w:t>e</w:t>
      </w:r>
      <w:r w:rsidR="00E71D18" w:rsidRPr="00744A86">
        <w:rPr>
          <w:i/>
          <w:color w:val="000000"/>
          <w:spacing w:val="23"/>
          <w:lang w:val="it-IT"/>
        </w:rPr>
        <w:t xml:space="preserve"> </w:t>
      </w:r>
      <w:r w:rsidR="00E71D18" w:rsidRPr="00744A86">
        <w:rPr>
          <w:i/>
          <w:color w:val="000000"/>
          <w:lang w:val="it-IT"/>
        </w:rPr>
        <w:t>k</w:t>
      </w:r>
      <w:r w:rsidR="00E71D18" w:rsidRPr="00744A86">
        <w:rPr>
          <w:i/>
          <w:color w:val="000000"/>
          <w:spacing w:val="1"/>
          <w:lang w:val="it-IT"/>
        </w:rPr>
        <w:t>e</w:t>
      </w:r>
      <w:r w:rsidR="00E71D18" w:rsidRPr="00744A86">
        <w:rPr>
          <w:i/>
          <w:color w:val="000000"/>
          <w:lang w:val="it-IT"/>
        </w:rPr>
        <w:t>te</w:t>
      </w:r>
      <w:r w:rsidR="00E71D18" w:rsidRPr="00744A86">
        <w:rPr>
          <w:i/>
          <w:color w:val="000000"/>
          <w:spacing w:val="29"/>
          <w:lang w:val="it-IT"/>
        </w:rPr>
        <w:t xml:space="preserve"> </w:t>
      </w:r>
      <w:r w:rsidR="00E71D18" w:rsidRPr="00744A86">
        <w:rPr>
          <w:i/>
          <w:color w:val="000000"/>
          <w:lang w:val="it-IT"/>
        </w:rPr>
        <w:t>k</w:t>
      </w:r>
      <w:r w:rsidR="00E71D18" w:rsidRPr="00744A86">
        <w:rPr>
          <w:i/>
          <w:color w:val="000000"/>
          <w:spacing w:val="-1"/>
          <w:lang w:val="it-IT"/>
        </w:rPr>
        <w:t>o</w:t>
      </w:r>
      <w:r w:rsidR="00E71D18" w:rsidRPr="00744A86">
        <w:rPr>
          <w:i/>
          <w:color w:val="000000"/>
          <w:spacing w:val="1"/>
          <w:lang w:val="it-IT"/>
        </w:rPr>
        <w:t>n</w:t>
      </w:r>
      <w:r w:rsidR="00E71D18" w:rsidRPr="00744A86">
        <w:rPr>
          <w:i/>
          <w:color w:val="000000"/>
          <w:lang w:val="it-IT"/>
        </w:rPr>
        <w:t>t</w:t>
      </w:r>
      <w:r w:rsidR="00E71D18" w:rsidRPr="00744A86">
        <w:rPr>
          <w:i/>
          <w:color w:val="000000"/>
          <w:spacing w:val="-1"/>
          <w:lang w:val="it-IT"/>
        </w:rPr>
        <w:t>r</w:t>
      </w:r>
      <w:r w:rsidR="00E71D18" w:rsidRPr="00744A86">
        <w:rPr>
          <w:i/>
          <w:color w:val="000000"/>
          <w:spacing w:val="1"/>
          <w:lang w:val="it-IT"/>
        </w:rPr>
        <w:t>a</w:t>
      </w:r>
      <w:r w:rsidR="00E71D18" w:rsidRPr="00744A86">
        <w:rPr>
          <w:i/>
          <w:color w:val="000000"/>
          <w:lang w:val="it-IT"/>
        </w:rPr>
        <w:t>te</w:t>
      </w:r>
      <w:r w:rsidR="00E3528B" w:rsidRPr="00744A86">
        <w:rPr>
          <w:i/>
          <w:color w:val="000000"/>
          <w:spacing w:val="42"/>
          <w:lang w:val="it-IT"/>
        </w:rPr>
        <w:t>.</w:t>
      </w:r>
    </w:p>
    <w:p w14:paraId="094B711C" w14:textId="77777777" w:rsidR="00E55DC8" w:rsidRPr="00744A86" w:rsidRDefault="00E55DC8">
      <w:pPr>
        <w:spacing w:before="11" w:line="220" w:lineRule="exact"/>
        <w:rPr>
          <w:sz w:val="22"/>
          <w:szCs w:val="22"/>
          <w:lang w:val="it-IT"/>
        </w:rPr>
      </w:pPr>
    </w:p>
    <w:p w14:paraId="5ACB13C1" w14:textId="77777777" w:rsidR="00E55DC8" w:rsidRPr="00744A86" w:rsidRDefault="00E55DC8">
      <w:pPr>
        <w:spacing w:line="200" w:lineRule="exact"/>
        <w:rPr>
          <w:lang w:val="it-IT"/>
        </w:rPr>
      </w:pPr>
    </w:p>
    <w:p w14:paraId="3BC1B3D9" w14:textId="77777777" w:rsidR="00E55DC8" w:rsidRPr="00744A86" w:rsidRDefault="00E55DC8">
      <w:pPr>
        <w:spacing w:before="4" w:line="240" w:lineRule="exact"/>
        <w:rPr>
          <w:sz w:val="24"/>
          <w:szCs w:val="24"/>
          <w:lang w:val="it-IT"/>
        </w:rPr>
      </w:pPr>
    </w:p>
    <w:p w14:paraId="111D526B" w14:textId="77777777" w:rsidR="00E55DC8" w:rsidRDefault="00E71D18">
      <w:pPr>
        <w:spacing w:before="26"/>
        <w:ind w:right="1584"/>
        <w:jc w:val="right"/>
        <w:rPr>
          <w:sz w:val="27"/>
          <w:szCs w:val="27"/>
        </w:rPr>
      </w:pPr>
      <w:r>
        <w:rPr>
          <w:color w:val="FDFDFD"/>
          <w:w w:val="120"/>
          <w:sz w:val="27"/>
          <w:szCs w:val="27"/>
        </w:rPr>
        <w:t>eu</w:t>
      </w:r>
      <w:r>
        <w:rPr>
          <w:color w:val="FDFDFD"/>
          <w:spacing w:val="-2"/>
          <w:w w:val="120"/>
          <w:sz w:val="27"/>
          <w:szCs w:val="27"/>
        </w:rPr>
        <w:t>r</w:t>
      </w:r>
      <w:r>
        <w:rPr>
          <w:color w:val="FDFDFD"/>
          <w:w w:val="114"/>
          <w:sz w:val="27"/>
          <w:szCs w:val="27"/>
        </w:rPr>
        <w:t>osig.al</w:t>
      </w:r>
    </w:p>
    <w:sectPr w:rsidR="00E55DC8">
      <w:type w:val="continuous"/>
      <w:pgSz w:w="11920" w:h="16840"/>
      <w:pgMar w:top="260" w:right="64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3AF5"/>
    <w:multiLevelType w:val="multilevel"/>
    <w:tmpl w:val="1B5CDBE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8377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C8"/>
    <w:rsid w:val="002F6366"/>
    <w:rsid w:val="003D5ED7"/>
    <w:rsid w:val="006352B9"/>
    <w:rsid w:val="00744A86"/>
    <w:rsid w:val="008A3756"/>
    <w:rsid w:val="008E3A9D"/>
    <w:rsid w:val="00987265"/>
    <w:rsid w:val="00BA6488"/>
    <w:rsid w:val="00DA5DCB"/>
    <w:rsid w:val="00E3528B"/>
    <w:rsid w:val="00E55DC8"/>
    <w:rsid w:val="00E65B10"/>
    <w:rsid w:val="00E7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  <w14:docId w14:val="5F130531"/>
  <w15:docId w15:val="{F4866038-B2A3-4691-AF64-9E478483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352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karaj@eurosig.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bdullai@eurosig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Shendeti</cp:lastModifiedBy>
  <cp:revision>9</cp:revision>
  <dcterms:created xsi:type="dcterms:W3CDTF">2021-06-08T10:54:00Z</dcterms:created>
  <dcterms:modified xsi:type="dcterms:W3CDTF">2026-05-13T09:50:00Z</dcterms:modified>
</cp:coreProperties>
</file>