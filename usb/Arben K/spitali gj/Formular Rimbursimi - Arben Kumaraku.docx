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6C25" w14:textId="77777777" w:rsidR="00E55DC8" w:rsidRPr="00744A86" w:rsidRDefault="007600E7">
      <w:pPr>
        <w:spacing w:before="64" w:line="312" w:lineRule="auto"/>
        <w:ind w:left="7121" w:right="1642"/>
        <w:rPr>
          <w:lang w:val="it-IT"/>
        </w:rPr>
      </w:pPr>
      <w:r>
        <w:pict w14:anchorId="2CEF8A65">
          <v:group id="_x0000_s1083" style="position:absolute;left:0;text-align:left;margin-left:368.55pt;margin-top:5.15pt;width:9.7pt;height:9.3pt;z-index:-251659264;mso-position-horizontal-relative:page" coordorigin="7371,103" coordsize="194,186">
            <v:shape id="_x0000_s1087" style="position:absolute;left:7376;top:233;width:41;height:185" coordorigin="7376,233" coordsize="41,185" path="m7406,233r-10,4l7409,252r8,-7l7406,233xe" fillcolor="#1e51a3" stroked="f">
              <v:path arrowok="t"/>
            </v:shape>
            <v:shape id="_x0000_s1086" style="position:absolute;left:7376;top:233;width:41;height:185" coordorigin="7376,233" coordsize="41,185" path="m7406,233r-10,-17l7389,196r-2,-21l7388,159r6,-20l7404,121r13,-15l7431,95r17,-10l7468,79r21,-2l7508,79r20,6l7546,94r16,12l7572,118r10,17l7589,154r2,21l7590,192r-6,19l7575,229r-13,16l7548,256r-18,9l7510,271r-21,2l7470,272r-20,-6l7432,257r-15,-12l7409,252r21,15l7448,276r20,6l7489,284r7,l7516,280r20,-6l7554,264r15,-12l7584,234r10,-18l7600,196r2,-21l7602,172r-3,-21l7593,132r-11,-18l7569,99,7549,83r-19,-8l7510,69r-21,-2l7483,67r-21,3l7442,77r-17,9l7409,99r-15,18l7384,135r-6,19l7376,175r,4l7379,200r7,19l7396,237r10,-4xe" fillcolor="#1e51a3" stroked="f">
              <v:path arrowok="t"/>
            </v:shape>
            <v:shape id="_x0000_s1085" style="position:absolute;left:7420;top:107;width:141;height:135" coordorigin="7420,107" coordsize="141,135" path="m7453,203r4,3l7484,227r22,11l7522,242r9,l7538,241r6,-2l7549,235r7,-5l7560,225r,-7l7556,214r-21,-20l7530,189r-7,1l7518,194r-10,10l7505,203r-6,-4l7489,194r-10,-9l7469,175r-5,-9l7464,180r11,10l7485,200r10,5l7502,209r5,2l7509,212r14,-14l7528,197r23,22l7553,223r-2,2l7545,230r-7,4l7533,235r-2,1l7525,236r-15,-4l7488,222r-26,-20l7442,180r-11,-18l7437,184r16,19xe" fillcolor="#1e51a3" stroked="f">
              <v:path arrowok="t"/>
            </v:shape>
            <v:shape id="_x0000_s1084" style="position:absolute;left:7420;top:107;width:141;height:135" coordorigin="7420,107" coordsize="141,135" path="m7426,167r11,17l7431,162r-5,-15l7426,136r1,-5l7428,129r2,-5l7434,120r5,-5l7444,116r21,21l7467,141r-2,2l7451,157r3,4l7454,163r4,7l7464,180r,-14l7460,160r-1,-2l7466,151r4,-4l7475,143r,-7l7470,132r-21,-21l7444,107r-7,l7433,112r-6,6l7423,123r-2,6l7420,135r,16l7426,167xe" fillcolor="#1e51a3" stroked="f">
              <v:path arrowok="t"/>
            </v:shape>
            <w10:wrap anchorx="page"/>
          </v:group>
        </w:pict>
      </w:r>
      <w:r>
        <w:pict w14:anchorId="7C9D0F04">
          <v:group id="_x0000_s1077" style="position:absolute;left:0;text-align:left;margin-left:368.55pt;margin-top:20.45pt;width:9.35pt;height:8.65pt;z-index:-251658240;mso-position-horizontal-relative:page" coordorigin="7371,409" coordsize="187,173">
            <v:shape id="_x0000_s1082" style="position:absolute;left:7420;top:414;width:134;height:101" coordorigin="7420,414" coordsize="134,101" path="m7429,505r-4,10l7554,515,7429,505xe" fillcolor="#1e51a3" stroked="f">
              <v:path arrowok="t"/>
            </v:shape>
            <v:shape id="_x0000_s1081" style="position:absolute;left:7420;top:414;width:134;height:101" coordorigin="7420,414" coordsize="134,101" path="m7441,437r-2,4l7441,445r46,28l7491,474r1,-1l7537,445r3,-4l7537,437r-5,l7489,464r-43,-27l7441,437xe" fillcolor="#1e51a3" stroked="f">
              <v:path arrowok="t"/>
            </v:shape>
            <v:shape id="_x0000_s1080" style="position:absolute;left:7420;top:414;width:134;height:101" coordorigin="7420,414" coordsize="134,101" path="m7422,515r3,l7429,505r,-82l7549,423r,82l7429,505r125,10l7559,513r,-94l7557,414r-132,l7420,416r,94l7422,515xe" fillcolor="#1e51a3" stroked="f">
              <v:path arrowok="t"/>
            </v:shape>
            <v:shape id="_x0000_s1079" style="position:absolute;left:7376;top:522;width:41;height:193" coordorigin="7376,522" coordsize="41,193" path="m7405,522r-8,7l7409,544r8,-7l7405,522xe" fillcolor="#1e51a3" stroked="f">
              <v:path arrowok="t"/>
            </v:shape>
            <v:shape id="_x0000_s1078" style="position:absolute;left:7376;top:522;width:41;height:193" coordorigin="7376,522" coordsize="41,193" path="m7405,522r-10,-17l7389,485r-2,-21l7389,445r6,-20l7404,407r13,-15l7431,380r18,-10l7468,364r21,-2l7509,364r19,6l7546,379r16,13l7573,406r10,18l7589,443r2,21l7590,484r-6,19l7574,521r-12,16l7547,548r-17,10l7510,564r-21,3l7470,565r-20,-6l7432,549r-15,-12l7409,544r21,17l7448,570r20,5l7489,577r7,l7517,574r19,-7l7554,557r15,-13l7586,523r9,-18l7600,485r2,-21l7602,457r-3,-20l7592,417r-10,-17l7569,385r-21,-17l7530,359r-20,-6l7489,351r-7,1l7462,355r-20,7l7425,372r-16,13l7393,405r-9,18l7378,443r-2,21l7376,471r4,21l7386,511r11,18l7405,522xe" fillcolor="#1e51a3" stroked="f">
              <v:path arrowok="t"/>
            </v:shape>
            <w10:wrap anchorx="page"/>
          </v:group>
        </w:pict>
      </w:r>
      <w:r w:rsidR="00E71D18" w:rsidRPr="00744A86">
        <w:rPr>
          <w:color w:val="1E51A3"/>
          <w:lang w:val="it-IT"/>
        </w:rPr>
        <w:t>+355</w:t>
      </w:r>
      <w:r w:rsidR="00E71D18" w:rsidRPr="00744A86">
        <w:rPr>
          <w:color w:val="1E51A3"/>
          <w:spacing w:val="43"/>
          <w:lang w:val="it-IT"/>
        </w:rPr>
        <w:t xml:space="preserve"> </w:t>
      </w:r>
      <w:r w:rsidR="00E71D18" w:rsidRPr="00744A86">
        <w:rPr>
          <w:color w:val="1E51A3"/>
          <w:lang w:val="it-IT"/>
        </w:rPr>
        <w:t>4</w:t>
      </w:r>
      <w:r w:rsidR="00E71D18" w:rsidRPr="00744A86">
        <w:rPr>
          <w:color w:val="1E51A3"/>
          <w:spacing w:val="8"/>
          <w:lang w:val="it-IT"/>
        </w:rPr>
        <w:t xml:space="preserve"> </w:t>
      </w:r>
      <w:r w:rsidR="00E71D18" w:rsidRPr="00744A86">
        <w:rPr>
          <w:color w:val="1E51A3"/>
          <w:lang w:val="it-IT"/>
        </w:rPr>
        <w:t>45</w:t>
      </w:r>
      <w:r w:rsidR="00E71D18" w:rsidRPr="00744A86">
        <w:rPr>
          <w:color w:val="1E51A3"/>
          <w:spacing w:val="23"/>
          <w:lang w:val="it-IT"/>
        </w:rPr>
        <w:t xml:space="preserve"> </w:t>
      </w:r>
      <w:r w:rsidR="00E71D18" w:rsidRPr="00744A86">
        <w:rPr>
          <w:color w:val="1E51A3"/>
          <w:lang w:val="it-IT"/>
        </w:rPr>
        <w:t>00</w:t>
      </w:r>
      <w:r w:rsidR="00E71D18" w:rsidRPr="00744A86">
        <w:rPr>
          <w:color w:val="1E51A3"/>
          <w:spacing w:val="23"/>
          <w:lang w:val="it-IT"/>
        </w:rPr>
        <w:t xml:space="preserve"> </w:t>
      </w:r>
      <w:r w:rsidR="00E71D18" w:rsidRPr="00744A86">
        <w:rPr>
          <w:color w:val="1E51A3"/>
          <w:lang w:val="it-IT"/>
        </w:rPr>
        <w:t>001</w:t>
      </w:r>
      <w:r w:rsidR="00E71D18" w:rsidRPr="00744A86">
        <w:rPr>
          <w:color w:val="1E51A3"/>
          <w:spacing w:val="38"/>
          <w:lang w:val="it-IT"/>
        </w:rPr>
        <w:t xml:space="preserve"> </w:t>
      </w:r>
      <w:r w:rsidR="00E71D18" w:rsidRPr="00744A86">
        <w:rPr>
          <w:color w:val="1E51A3"/>
          <w:lang w:val="it-IT"/>
        </w:rPr>
        <w:t>/</w:t>
      </w:r>
      <w:r w:rsidR="00E71D18" w:rsidRPr="00744A86">
        <w:rPr>
          <w:color w:val="1E51A3"/>
          <w:spacing w:val="-2"/>
          <w:lang w:val="it-IT"/>
        </w:rPr>
        <w:t xml:space="preserve"> </w:t>
      </w:r>
      <w:r w:rsidR="00E71D18" w:rsidRPr="00744A86">
        <w:rPr>
          <w:color w:val="1E51A3"/>
          <w:w w:val="115"/>
          <w:lang w:val="it-IT"/>
        </w:rPr>
        <w:t xml:space="preserve">2 </w:t>
      </w:r>
      <w:r w:rsidR="00E71D18">
        <w:fldChar w:fldCharType="begin"/>
      </w:r>
      <w:r w:rsidR="00E71D18" w:rsidRPr="00744A86">
        <w:rPr>
          <w:lang w:val="it-IT"/>
        </w:rPr>
        <w:instrText>HYPERLINK "mailto:info@eurosig.al" \h</w:instrText>
      </w:r>
      <w:r w:rsidR="00E71D18">
        <w:fldChar w:fldCharType="separate"/>
      </w:r>
      <w:r w:rsidR="00E71D18" w:rsidRPr="00744A86">
        <w:rPr>
          <w:color w:val="1E51A3"/>
          <w:w w:val="105"/>
          <w:lang w:val="it-IT"/>
        </w:rPr>
        <w:t>info@eu</w:t>
      </w:r>
      <w:r w:rsidR="00E71D18" w:rsidRPr="00744A86">
        <w:rPr>
          <w:color w:val="1E51A3"/>
          <w:spacing w:val="-2"/>
          <w:w w:val="105"/>
          <w:lang w:val="it-IT"/>
        </w:rPr>
        <w:t>r</w:t>
      </w:r>
      <w:r w:rsidR="00E71D18" w:rsidRPr="00744A86">
        <w:rPr>
          <w:color w:val="1E51A3"/>
          <w:w w:val="109"/>
          <w:lang w:val="it-IT"/>
        </w:rPr>
        <w:t>osig.al</w:t>
      </w:r>
      <w:r w:rsidR="00E71D18">
        <w:fldChar w:fldCharType="end"/>
      </w:r>
    </w:p>
    <w:p w14:paraId="6373B9C8" w14:textId="77777777" w:rsidR="00E55DC8" w:rsidRPr="00744A86" w:rsidRDefault="007600E7">
      <w:pPr>
        <w:spacing w:before="2" w:line="220" w:lineRule="exact"/>
        <w:ind w:right="240"/>
        <w:jc w:val="right"/>
        <w:rPr>
          <w:lang w:val="it-IT"/>
        </w:rPr>
      </w:pPr>
      <w:r>
        <w:pict w14:anchorId="305613DA">
          <v:group id="_x0000_s1070" style="position:absolute;left:0;text-align:left;margin-left:368.55pt;margin-top:3.55pt;width:7.55pt;height:8.45pt;z-index:-251657216;mso-position-horizontal-relative:page" coordorigin="7371,71" coordsize="151,169">
            <v:shape id="_x0000_s1076" style="position:absolute;left:7437;top:76;width:80;height:133" coordorigin="7437,76" coordsize="80,133" path="m7478,83r23,l7510,92r,22l7505,131r13,-12l7518,88,7505,76r-16,l7478,83xe" fillcolor="#1e51a3" stroked="f">
              <v:path arrowok="t"/>
            </v:shape>
            <v:shape id="_x0000_s1075" style="position:absolute;left:7437;top:76;width:80;height:133" coordorigin="7437,76" coordsize="80,133" path="m7510,114r-9,10l7478,124r-10,-10l7468,92r10,-9l7489,76r-16,l7460,88r,31l7473,131r32,l7510,114xe" fillcolor="#1e51a3" stroked="f">
              <v:path arrowok="t"/>
            </v:shape>
            <v:shape id="_x0000_s1074" style="position:absolute;left:7437;top:76;width:80;height:133" coordorigin="7437,76" coordsize="80,133" path="m7440,118r5,-14l7451,83r15,-15l7488,62r1,l7511,67r16,15l7533,103r,1l7530,118r-9,19l7513,153r-10,17l7493,184r,l7489,190r-4,-6l7485,184r-10,-15l7478,188r1,l7486,199r4,1l7492,199r8,-11l7500,188r10,-15l7520,156r12,-23l7539,115r2,-11l7536,82,7522,66,7503,56r-14,-2l7467,59r-18,13l7439,91r-2,13l7440,118xe" fillcolor="#1e51a3" stroked="f">
              <v:path arrowok="t"/>
            </v:shape>
            <v:shape id="_x0000_s1073" style="position:absolute;left:7437;top:76;width:80;height:133" coordorigin="7437,76" coordsize="80,133" path="m7478,188r-3,-19l7465,153r-12,-24l7446,112r-1,-8l7440,118r8,19l7459,156r10,17l7478,188xe" fillcolor="#1e51a3" stroked="f">
              <v:path arrowok="t"/>
            </v:shape>
            <v:shape id="_x0000_s1072" style="position:absolute;left:7376;top:185;width:41;height:185" coordorigin="7376,185" coordsize="41,185" path="m7406,185r-10,3l7409,204r8,-7l7406,185xe" fillcolor="#1e51a3" stroked="f">
              <v:path arrowok="t"/>
            </v:shape>
            <v:shape id="_x0000_s1071" style="position:absolute;left:7376;top:185;width:41;height:185" coordorigin="7376,185" coordsize="41,185" path="m7406,185r-10,-18l7389,148r-2,-21l7388,111r6,-20l7404,73r13,-15l7431,47r17,-10l7468,31r21,-2l7508,31r20,5l7546,46r16,12l7572,70r10,17l7589,106r2,21l7590,144r-6,19l7575,181r-13,16l7548,208r-18,9l7510,223r-21,2l7470,224r-20,-6l7432,209r-15,-12l7409,204r21,15l7448,228r20,6l7489,236r7,-1l7516,232r20,-6l7554,216r15,-12l7584,186r10,-18l7600,148r2,-21l7602,124r-3,-21l7593,83,7582,66,7569,51,7549,35r-19,-9l7510,21r-21,-2l7483,19r-21,3l7442,29r-17,9l7409,51r-15,18l7384,87r-6,19l7376,127r,4l7379,152r7,19l7396,188r10,-3xe" fillcolor="#1e51a3" stroked="f">
              <v:path arrowok="t"/>
            </v:shape>
            <w10:wrap anchorx="page"/>
          </v:group>
        </w:pict>
      </w:r>
      <w:r w:rsidR="00E71D18" w:rsidRPr="00744A86">
        <w:rPr>
          <w:color w:val="1E51A3"/>
          <w:w w:val="93"/>
          <w:position w:val="-1"/>
          <w:lang w:val="it-IT"/>
        </w:rPr>
        <w:t>Rr.</w:t>
      </w:r>
      <w:r w:rsidR="00E71D18" w:rsidRPr="00744A86">
        <w:rPr>
          <w:color w:val="1E51A3"/>
          <w:spacing w:val="-3"/>
          <w:w w:val="93"/>
          <w:position w:val="-1"/>
          <w:lang w:val="it-IT"/>
        </w:rPr>
        <w:t xml:space="preserve"> </w:t>
      </w:r>
      <w:r w:rsidR="00E71D18" w:rsidRPr="00744A86">
        <w:rPr>
          <w:color w:val="1E51A3"/>
          <w:w w:val="116"/>
          <w:position w:val="-1"/>
          <w:lang w:val="it-IT"/>
        </w:rPr>
        <w:t>Papa</w:t>
      </w:r>
      <w:r w:rsidR="00E71D18" w:rsidRPr="00744A86">
        <w:rPr>
          <w:color w:val="1E51A3"/>
          <w:spacing w:val="-15"/>
          <w:w w:val="116"/>
          <w:position w:val="-1"/>
          <w:lang w:val="it-IT"/>
        </w:rPr>
        <w:t xml:space="preserve"> </w:t>
      </w:r>
      <w:r w:rsidR="00E71D18" w:rsidRPr="00744A86">
        <w:rPr>
          <w:color w:val="1E51A3"/>
          <w:position w:val="-1"/>
          <w:lang w:val="it-IT"/>
        </w:rPr>
        <w:t>Gjon</w:t>
      </w:r>
      <w:r w:rsidR="00E71D18" w:rsidRPr="00744A86">
        <w:rPr>
          <w:color w:val="1E51A3"/>
          <w:spacing w:val="17"/>
          <w:position w:val="-1"/>
          <w:lang w:val="it-IT"/>
        </w:rPr>
        <w:t xml:space="preserve"> </w:t>
      </w:r>
      <w:r w:rsidR="00E71D18" w:rsidRPr="00744A86">
        <w:rPr>
          <w:color w:val="1E51A3"/>
          <w:position w:val="-1"/>
          <w:lang w:val="it-IT"/>
        </w:rPr>
        <w:t>Pali</w:t>
      </w:r>
      <w:r w:rsidR="00E71D18" w:rsidRPr="00744A86">
        <w:rPr>
          <w:color w:val="1E51A3"/>
          <w:spacing w:val="2"/>
          <w:position w:val="-1"/>
          <w:lang w:val="it-IT"/>
        </w:rPr>
        <w:t xml:space="preserve"> </w:t>
      </w:r>
      <w:r w:rsidR="00E71D18" w:rsidRPr="00744A86">
        <w:rPr>
          <w:color w:val="1E51A3"/>
          <w:w w:val="81"/>
          <w:position w:val="-1"/>
          <w:lang w:val="it-IT"/>
        </w:rPr>
        <w:t>II,</w:t>
      </w:r>
      <w:r w:rsidR="00E71D18" w:rsidRPr="00744A86">
        <w:rPr>
          <w:color w:val="1E51A3"/>
          <w:spacing w:val="3"/>
          <w:w w:val="81"/>
          <w:position w:val="-1"/>
          <w:lang w:val="it-IT"/>
        </w:rPr>
        <w:t xml:space="preserve"> </w:t>
      </w:r>
      <w:r w:rsidR="00E71D18" w:rsidRPr="00744A86">
        <w:rPr>
          <w:color w:val="1E51A3"/>
          <w:position w:val="-1"/>
          <w:lang w:val="it-IT"/>
        </w:rPr>
        <w:t>Tiranë</w:t>
      </w:r>
      <w:r w:rsidR="00E71D18" w:rsidRPr="00744A86">
        <w:rPr>
          <w:color w:val="1E51A3"/>
          <w:spacing w:val="40"/>
          <w:position w:val="-1"/>
          <w:lang w:val="it-IT"/>
        </w:rPr>
        <w:t xml:space="preserve"> </w:t>
      </w:r>
      <w:r w:rsidR="00E71D18" w:rsidRPr="00744A86">
        <w:rPr>
          <w:color w:val="1E51A3"/>
          <w:w w:val="82"/>
          <w:position w:val="-1"/>
          <w:lang w:val="it-IT"/>
        </w:rPr>
        <w:t>-</w:t>
      </w:r>
      <w:r w:rsidR="00E71D18" w:rsidRPr="00744A86">
        <w:rPr>
          <w:color w:val="1E51A3"/>
          <w:spacing w:val="2"/>
          <w:w w:val="82"/>
          <w:position w:val="-1"/>
          <w:lang w:val="it-IT"/>
        </w:rPr>
        <w:t xml:space="preserve"> </w:t>
      </w:r>
      <w:r w:rsidR="00E71D18" w:rsidRPr="00744A86">
        <w:rPr>
          <w:color w:val="1E51A3"/>
          <w:w w:val="111"/>
          <w:position w:val="-1"/>
          <w:lang w:val="it-IT"/>
        </w:rPr>
        <w:t>Shqipëri</w:t>
      </w:r>
    </w:p>
    <w:p w14:paraId="69AB0EB0" w14:textId="77777777" w:rsidR="00E55DC8" w:rsidRPr="00744A86" w:rsidRDefault="00E55DC8">
      <w:pPr>
        <w:spacing w:line="200" w:lineRule="exact"/>
        <w:rPr>
          <w:lang w:val="it-IT"/>
        </w:rPr>
      </w:pPr>
    </w:p>
    <w:p w14:paraId="625F5864" w14:textId="77777777" w:rsidR="00E55DC8" w:rsidRPr="00744A86" w:rsidRDefault="00E55DC8">
      <w:pPr>
        <w:spacing w:line="200" w:lineRule="exact"/>
        <w:rPr>
          <w:lang w:val="it-IT"/>
        </w:rPr>
      </w:pPr>
    </w:p>
    <w:p w14:paraId="7ECEE817" w14:textId="77777777" w:rsidR="00E55DC8" w:rsidRPr="00744A86" w:rsidRDefault="00E55DC8">
      <w:pPr>
        <w:spacing w:line="200" w:lineRule="exact"/>
        <w:rPr>
          <w:lang w:val="it-IT"/>
        </w:rPr>
      </w:pPr>
    </w:p>
    <w:p w14:paraId="62AAAC8B" w14:textId="77777777" w:rsidR="00E55DC8" w:rsidRPr="00744A86" w:rsidRDefault="00E55DC8">
      <w:pPr>
        <w:spacing w:before="10" w:line="240" w:lineRule="exact"/>
        <w:rPr>
          <w:sz w:val="24"/>
          <w:szCs w:val="24"/>
          <w:lang w:val="it-IT"/>
        </w:rPr>
      </w:pPr>
    </w:p>
    <w:p w14:paraId="48AA49CE" w14:textId="77777777" w:rsidR="00E55DC8" w:rsidRPr="00744A86" w:rsidRDefault="00E71D18">
      <w:pPr>
        <w:spacing w:before="23"/>
        <w:ind w:left="776" w:right="776"/>
        <w:jc w:val="center"/>
        <w:rPr>
          <w:rFonts w:ascii="Arial Narrow" w:eastAsia="Arial Narrow" w:hAnsi="Arial Narrow" w:cs="Arial Narrow"/>
          <w:sz w:val="30"/>
          <w:szCs w:val="30"/>
          <w:lang w:val="it-IT"/>
        </w:rPr>
      </w:pPr>
      <w:r w:rsidRPr="00744A86">
        <w:rPr>
          <w:rFonts w:ascii="Arial Narrow" w:eastAsia="Arial Narrow" w:hAnsi="Arial Narrow" w:cs="Arial Narrow"/>
          <w:b/>
          <w:color w:val="00BAF1"/>
          <w:sz w:val="30"/>
          <w:szCs w:val="30"/>
          <w:lang w:val="it-IT"/>
        </w:rPr>
        <w:t xml:space="preserve">FORMULAR RIMBURSIMI ose FORMULAR KERKESE PER </w:t>
      </w:r>
      <w:r w:rsidRPr="00744A86">
        <w:rPr>
          <w:rFonts w:ascii="Arial Narrow" w:eastAsia="Arial Narrow" w:hAnsi="Arial Narrow" w:cs="Arial Narrow"/>
          <w:b/>
          <w:color w:val="00BAF1"/>
          <w:spacing w:val="-19"/>
          <w:sz w:val="30"/>
          <w:szCs w:val="30"/>
          <w:lang w:val="it-IT"/>
        </w:rPr>
        <w:t>P</w:t>
      </w:r>
      <w:r w:rsidRPr="00744A86">
        <w:rPr>
          <w:rFonts w:ascii="Arial Narrow" w:eastAsia="Arial Narrow" w:hAnsi="Arial Narrow" w:cs="Arial Narrow"/>
          <w:b/>
          <w:color w:val="00BAF1"/>
          <w:sz w:val="30"/>
          <w:szCs w:val="30"/>
          <w:lang w:val="it-IT"/>
        </w:rPr>
        <w:t>AGESE DIREKTE</w:t>
      </w:r>
    </w:p>
    <w:p w14:paraId="47DE4099" w14:textId="6584D156" w:rsidR="00E55DC8" w:rsidRPr="00744A86" w:rsidRDefault="00E71D18">
      <w:pPr>
        <w:spacing w:before="81"/>
        <w:ind w:left="100" w:right="100"/>
        <w:jc w:val="center"/>
        <w:rPr>
          <w:sz w:val="24"/>
          <w:szCs w:val="24"/>
          <w:lang w:val="it-IT"/>
        </w:rPr>
      </w:pPr>
      <w:r w:rsidRPr="00744A86">
        <w:rPr>
          <w:i/>
          <w:color w:val="363435"/>
          <w:sz w:val="24"/>
          <w:szCs w:val="24"/>
          <w:lang w:val="it-IT"/>
        </w:rPr>
        <w:t>TË</w:t>
      </w:r>
      <w:r w:rsidRPr="00744A86">
        <w:rPr>
          <w:i/>
          <w:color w:val="363435"/>
          <w:spacing w:val="-8"/>
          <w:sz w:val="24"/>
          <w:szCs w:val="24"/>
          <w:lang w:val="it-IT"/>
        </w:rPr>
        <w:t xml:space="preserve"> </w:t>
      </w:r>
      <w:r w:rsidRPr="00744A86">
        <w:rPr>
          <w:i/>
          <w:color w:val="363435"/>
          <w:spacing w:val="-3"/>
          <w:sz w:val="24"/>
          <w:szCs w:val="24"/>
          <w:lang w:val="it-IT"/>
        </w:rPr>
        <w:t>D</w:t>
      </w:r>
      <w:r w:rsidRPr="00744A86">
        <w:rPr>
          <w:i/>
          <w:color w:val="363435"/>
          <w:sz w:val="24"/>
          <w:szCs w:val="24"/>
          <w:lang w:val="it-IT"/>
        </w:rPr>
        <w:t>HË</w:t>
      </w:r>
      <w:r w:rsidRPr="00744A86">
        <w:rPr>
          <w:i/>
          <w:color w:val="363435"/>
          <w:spacing w:val="-7"/>
          <w:sz w:val="24"/>
          <w:szCs w:val="24"/>
          <w:lang w:val="it-IT"/>
        </w:rPr>
        <w:t>N</w:t>
      </w:r>
      <w:r w:rsidRPr="00744A86">
        <w:rPr>
          <w:i/>
          <w:color w:val="363435"/>
          <w:spacing w:val="-21"/>
          <w:sz w:val="24"/>
          <w:szCs w:val="24"/>
          <w:lang w:val="it-IT"/>
        </w:rPr>
        <w:t>A</w:t>
      </w:r>
      <w:r w:rsidRPr="00744A86">
        <w:rPr>
          <w:i/>
          <w:color w:val="363435"/>
          <w:sz w:val="24"/>
          <w:szCs w:val="24"/>
          <w:lang w:val="it-IT"/>
        </w:rPr>
        <w:t>T</w:t>
      </w:r>
      <w:r w:rsidRPr="00744A86">
        <w:rPr>
          <w:i/>
          <w:color w:val="363435"/>
          <w:spacing w:val="14"/>
          <w:sz w:val="24"/>
          <w:szCs w:val="24"/>
          <w:lang w:val="it-IT"/>
        </w:rPr>
        <w:t xml:space="preserve"> </w:t>
      </w:r>
      <w:r w:rsidRPr="00744A86">
        <w:rPr>
          <w:i/>
          <w:color w:val="363435"/>
          <w:sz w:val="24"/>
          <w:szCs w:val="24"/>
          <w:lang w:val="it-IT"/>
        </w:rPr>
        <w:t>E</w:t>
      </w:r>
      <w:r w:rsidRPr="00744A86">
        <w:rPr>
          <w:i/>
          <w:color w:val="363435"/>
          <w:spacing w:val="-18"/>
          <w:sz w:val="24"/>
          <w:szCs w:val="24"/>
          <w:lang w:val="it-IT"/>
        </w:rPr>
        <w:t xml:space="preserve"> </w:t>
      </w:r>
      <w:r w:rsidRPr="00744A86">
        <w:rPr>
          <w:i/>
          <w:color w:val="363435"/>
          <w:spacing w:val="-3"/>
          <w:w w:val="97"/>
          <w:sz w:val="24"/>
          <w:szCs w:val="24"/>
          <w:lang w:val="it-IT"/>
        </w:rPr>
        <w:t>P</w:t>
      </w:r>
      <w:r w:rsidRPr="00744A86">
        <w:rPr>
          <w:i/>
          <w:color w:val="363435"/>
          <w:w w:val="97"/>
          <w:sz w:val="24"/>
          <w:szCs w:val="24"/>
          <w:lang w:val="it-IT"/>
        </w:rPr>
        <w:t>ERS</w:t>
      </w:r>
      <w:r w:rsidRPr="00744A86">
        <w:rPr>
          <w:i/>
          <w:color w:val="363435"/>
          <w:spacing w:val="-3"/>
          <w:w w:val="97"/>
          <w:sz w:val="24"/>
          <w:szCs w:val="24"/>
          <w:lang w:val="it-IT"/>
        </w:rPr>
        <w:t>O</w:t>
      </w:r>
      <w:r w:rsidRPr="00744A86">
        <w:rPr>
          <w:i/>
          <w:color w:val="363435"/>
          <w:w w:val="97"/>
          <w:sz w:val="24"/>
          <w:szCs w:val="24"/>
          <w:lang w:val="it-IT"/>
        </w:rPr>
        <w:t>NIT</w:t>
      </w:r>
      <w:r w:rsidRPr="00744A86">
        <w:rPr>
          <w:i/>
          <w:color w:val="363435"/>
          <w:spacing w:val="4"/>
          <w:w w:val="97"/>
          <w:sz w:val="24"/>
          <w:szCs w:val="24"/>
          <w:lang w:val="it-IT"/>
        </w:rPr>
        <w:t xml:space="preserve"> </w:t>
      </w:r>
      <w:r w:rsidRPr="00744A86">
        <w:rPr>
          <w:i/>
          <w:color w:val="363435"/>
          <w:spacing w:val="-3"/>
          <w:sz w:val="24"/>
          <w:szCs w:val="24"/>
          <w:lang w:val="it-IT"/>
        </w:rPr>
        <w:t>Q</w:t>
      </w:r>
      <w:r w:rsidRPr="00744A86">
        <w:rPr>
          <w:i/>
          <w:color w:val="363435"/>
          <w:sz w:val="24"/>
          <w:szCs w:val="24"/>
          <w:lang w:val="it-IT"/>
        </w:rPr>
        <w:t>Ë</w:t>
      </w:r>
      <w:r w:rsidRPr="00744A86">
        <w:rPr>
          <w:i/>
          <w:color w:val="363435"/>
          <w:spacing w:val="-22"/>
          <w:sz w:val="24"/>
          <w:szCs w:val="24"/>
          <w:lang w:val="it-IT"/>
        </w:rPr>
        <w:t xml:space="preserve"> </w:t>
      </w:r>
      <w:r w:rsidRPr="00744A86">
        <w:rPr>
          <w:i/>
          <w:color w:val="363435"/>
          <w:spacing w:val="-1"/>
          <w:sz w:val="24"/>
          <w:szCs w:val="24"/>
          <w:lang w:val="it-IT"/>
        </w:rPr>
        <w:t>K</w:t>
      </w:r>
      <w:r w:rsidRPr="00744A86">
        <w:rPr>
          <w:i/>
          <w:color w:val="363435"/>
          <w:sz w:val="24"/>
          <w:szCs w:val="24"/>
          <w:lang w:val="it-IT"/>
        </w:rPr>
        <w:t>A</w:t>
      </w:r>
      <w:r w:rsidRPr="00744A86">
        <w:rPr>
          <w:i/>
          <w:color w:val="363435"/>
          <w:spacing w:val="3"/>
          <w:sz w:val="24"/>
          <w:szCs w:val="24"/>
          <w:lang w:val="it-IT"/>
        </w:rPr>
        <w:t xml:space="preserve"> </w:t>
      </w:r>
      <w:r w:rsidRPr="00744A86">
        <w:rPr>
          <w:i/>
          <w:color w:val="363435"/>
          <w:sz w:val="24"/>
          <w:szCs w:val="24"/>
          <w:lang w:val="it-IT"/>
        </w:rPr>
        <w:t>K</w:t>
      </w:r>
      <w:r w:rsidRPr="00744A86">
        <w:rPr>
          <w:i/>
          <w:color w:val="363435"/>
          <w:spacing w:val="-16"/>
          <w:sz w:val="24"/>
          <w:szCs w:val="24"/>
          <w:lang w:val="it-IT"/>
        </w:rPr>
        <w:t>R</w:t>
      </w:r>
      <w:r w:rsidRPr="00744A86">
        <w:rPr>
          <w:i/>
          <w:color w:val="363435"/>
          <w:sz w:val="24"/>
          <w:szCs w:val="24"/>
          <w:lang w:val="it-IT"/>
        </w:rPr>
        <w:t>YER</w:t>
      </w:r>
      <w:r w:rsidRPr="00744A86">
        <w:rPr>
          <w:i/>
          <w:color w:val="363435"/>
          <w:spacing w:val="-15"/>
          <w:sz w:val="24"/>
          <w:szCs w:val="24"/>
          <w:lang w:val="it-IT"/>
        </w:rPr>
        <w:t xml:space="preserve"> </w:t>
      </w:r>
      <w:r w:rsidRPr="00744A86">
        <w:rPr>
          <w:i/>
          <w:color w:val="363435"/>
          <w:spacing w:val="-2"/>
          <w:sz w:val="24"/>
          <w:szCs w:val="24"/>
          <w:lang w:val="it-IT"/>
        </w:rPr>
        <w:t>S</w:t>
      </w:r>
      <w:r w:rsidRPr="00744A86">
        <w:rPr>
          <w:i/>
          <w:color w:val="363435"/>
          <w:sz w:val="24"/>
          <w:szCs w:val="24"/>
          <w:lang w:val="it-IT"/>
        </w:rPr>
        <w:t>H</w:t>
      </w:r>
      <w:r w:rsidRPr="00744A86">
        <w:rPr>
          <w:i/>
          <w:color w:val="363435"/>
          <w:spacing w:val="-3"/>
          <w:sz w:val="24"/>
          <w:szCs w:val="24"/>
          <w:lang w:val="it-IT"/>
        </w:rPr>
        <w:t>P</w:t>
      </w:r>
      <w:r w:rsidRPr="00744A86">
        <w:rPr>
          <w:i/>
          <w:color w:val="363435"/>
          <w:sz w:val="24"/>
          <w:szCs w:val="24"/>
          <w:lang w:val="it-IT"/>
        </w:rPr>
        <w:t>ENZIMIN</w:t>
      </w:r>
      <w:r w:rsidRPr="00744A86">
        <w:rPr>
          <w:i/>
          <w:color w:val="363435"/>
          <w:spacing w:val="-4"/>
          <w:sz w:val="24"/>
          <w:szCs w:val="24"/>
          <w:lang w:val="it-IT"/>
        </w:rPr>
        <w:t xml:space="preserve"> </w:t>
      </w:r>
      <w:r w:rsidRPr="00744A86">
        <w:rPr>
          <w:i/>
          <w:color w:val="363435"/>
          <w:w w:val="94"/>
          <w:sz w:val="24"/>
          <w:szCs w:val="24"/>
          <w:lang w:val="it-IT"/>
        </w:rPr>
        <w:t>MJEKËS</w:t>
      </w:r>
      <w:r w:rsidRPr="00744A86">
        <w:rPr>
          <w:i/>
          <w:color w:val="363435"/>
          <w:spacing w:val="-3"/>
          <w:w w:val="94"/>
          <w:sz w:val="24"/>
          <w:szCs w:val="24"/>
          <w:lang w:val="it-IT"/>
        </w:rPr>
        <w:t>O</w:t>
      </w:r>
      <w:r w:rsidRPr="00744A86">
        <w:rPr>
          <w:i/>
          <w:color w:val="363435"/>
          <w:w w:val="94"/>
          <w:sz w:val="24"/>
          <w:szCs w:val="24"/>
          <w:lang w:val="it-IT"/>
        </w:rPr>
        <w:t>R</w:t>
      </w:r>
    </w:p>
    <w:p w14:paraId="3461027A" w14:textId="77777777" w:rsidR="00E55DC8" w:rsidRPr="00744A86" w:rsidRDefault="00E55DC8">
      <w:pPr>
        <w:spacing w:before="3" w:line="220" w:lineRule="exact"/>
        <w:rPr>
          <w:sz w:val="22"/>
          <w:szCs w:val="22"/>
          <w:lang w:val="it-IT"/>
        </w:rPr>
      </w:pPr>
    </w:p>
    <w:tbl>
      <w:tblPr>
        <w:tblW w:w="10531" w:type="dxa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2"/>
        <w:gridCol w:w="2626"/>
        <w:gridCol w:w="283"/>
        <w:gridCol w:w="2117"/>
        <w:gridCol w:w="4703"/>
      </w:tblGrid>
      <w:tr w:rsidR="00E55DC8" w:rsidRPr="00744A86" w14:paraId="7B904B83" w14:textId="77777777" w:rsidTr="00EC70FF">
        <w:trPr>
          <w:trHeight w:hRule="exact" w:val="334"/>
        </w:trPr>
        <w:tc>
          <w:tcPr>
            <w:tcW w:w="3428" w:type="dxa"/>
            <w:gridSpan w:val="2"/>
            <w:tcBorders>
              <w:top w:val="single" w:sz="5" w:space="0" w:color="000000"/>
              <w:left w:val="dotted" w:sz="5" w:space="0" w:color="000000"/>
              <w:bottom w:val="single" w:sz="5" w:space="0" w:color="000000"/>
              <w:right w:val="dotted" w:sz="5" w:space="0" w:color="000000"/>
            </w:tcBorders>
            <w:shd w:val="clear" w:color="auto" w:fill="F1F1F1"/>
          </w:tcPr>
          <w:p w14:paraId="08A8D472" w14:textId="77777777" w:rsidR="00E55DC8" w:rsidRDefault="00E71D18">
            <w:pPr>
              <w:spacing w:line="240" w:lineRule="exact"/>
              <w:ind w:lef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8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ë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w w:val="105"/>
                <w:sz w:val="22"/>
                <w:szCs w:val="22"/>
              </w:rPr>
              <w:t>M</w:t>
            </w:r>
            <w:r>
              <w:rPr>
                <w:spacing w:val="-3"/>
                <w:w w:val="105"/>
                <w:sz w:val="22"/>
                <w:szCs w:val="22"/>
              </w:rPr>
              <w:t>b</w:t>
            </w:r>
            <w:r>
              <w:rPr>
                <w:spacing w:val="1"/>
                <w:w w:val="105"/>
                <w:sz w:val="22"/>
                <w:szCs w:val="22"/>
              </w:rPr>
              <w:t>i</w:t>
            </w:r>
            <w:r>
              <w:rPr>
                <w:spacing w:val="-2"/>
                <w:w w:val="105"/>
                <w:sz w:val="22"/>
                <w:szCs w:val="22"/>
              </w:rPr>
              <w:t>e</w:t>
            </w:r>
            <w:r>
              <w:rPr>
                <w:spacing w:val="1"/>
                <w:w w:val="105"/>
                <w:sz w:val="22"/>
                <w:szCs w:val="22"/>
              </w:rPr>
              <w:t>m</w:t>
            </w:r>
            <w:r>
              <w:rPr>
                <w:spacing w:val="-2"/>
                <w:w w:val="105"/>
                <w:sz w:val="22"/>
                <w:szCs w:val="22"/>
              </w:rPr>
              <w:t>r</w:t>
            </w:r>
            <w:r>
              <w:rPr>
                <w:spacing w:val="-1"/>
                <w:w w:val="105"/>
                <w:sz w:val="22"/>
                <w:szCs w:val="22"/>
              </w:rPr>
              <w:t>i</w:t>
            </w:r>
            <w:proofErr w:type="spellEnd"/>
            <w:r>
              <w:rPr>
                <w:w w:val="105"/>
                <w:sz w:val="22"/>
                <w:szCs w:val="22"/>
              </w:rPr>
              <w:t>:</w:t>
            </w:r>
          </w:p>
        </w:tc>
        <w:tc>
          <w:tcPr>
            <w:tcW w:w="283" w:type="dxa"/>
            <w:vMerge w:val="restart"/>
            <w:tcBorders>
              <w:top w:val="nil"/>
              <w:left w:val="dotted" w:sz="5" w:space="0" w:color="000000"/>
              <w:right w:val="dotted" w:sz="5" w:space="0" w:color="000000"/>
            </w:tcBorders>
          </w:tcPr>
          <w:p w14:paraId="4FEACFE3" w14:textId="77777777" w:rsidR="00E55DC8" w:rsidRDefault="00E55DC8"/>
        </w:tc>
        <w:tc>
          <w:tcPr>
            <w:tcW w:w="6820" w:type="dxa"/>
            <w:gridSpan w:val="2"/>
            <w:tcBorders>
              <w:top w:val="single" w:sz="5" w:space="0" w:color="000000"/>
              <w:left w:val="dotted" w:sz="5" w:space="0" w:color="000000"/>
              <w:bottom w:val="nil"/>
              <w:right w:val="dotted" w:sz="5" w:space="0" w:color="000000"/>
            </w:tcBorders>
            <w:shd w:val="clear" w:color="auto" w:fill="F1F1F1"/>
          </w:tcPr>
          <w:p w14:paraId="7E361353" w14:textId="77777777" w:rsidR="00E55DC8" w:rsidRPr="00744A86" w:rsidRDefault="00E71D18">
            <w:pPr>
              <w:ind w:left="108"/>
              <w:rPr>
                <w:sz w:val="21"/>
                <w:szCs w:val="21"/>
                <w:lang w:val="it-IT"/>
              </w:rPr>
            </w:pPr>
            <w:r w:rsidRPr="00744A86">
              <w:rPr>
                <w:spacing w:val="1"/>
                <w:sz w:val="21"/>
                <w:szCs w:val="21"/>
                <w:lang w:val="it-IT"/>
              </w:rPr>
              <w:t>N</w:t>
            </w:r>
            <w:r w:rsidRPr="00744A86">
              <w:rPr>
                <w:spacing w:val="-1"/>
                <w:sz w:val="21"/>
                <w:szCs w:val="21"/>
                <w:lang w:val="it-IT"/>
              </w:rPr>
              <w:t>r</w:t>
            </w:r>
            <w:r w:rsidRPr="00744A86">
              <w:rPr>
                <w:spacing w:val="-2"/>
                <w:sz w:val="21"/>
                <w:szCs w:val="21"/>
                <w:lang w:val="it-IT"/>
              </w:rPr>
              <w:t>.</w:t>
            </w:r>
            <w:r w:rsidRPr="00744A86">
              <w:rPr>
                <w:spacing w:val="1"/>
                <w:sz w:val="21"/>
                <w:szCs w:val="21"/>
                <w:lang w:val="it-IT"/>
              </w:rPr>
              <w:t>K</w:t>
            </w:r>
            <w:r w:rsidRPr="00744A86">
              <w:rPr>
                <w:sz w:val="21"/>
                <w:szCs w:val="21"/>
                <w:lang w:val="it-IT"/>
              </w:rPr>
              <w:t>a</w:t>
            </w:r>
            <w:r w:rsidRPr="00744A86">
              <w:rPr>
                <w:spacing w:val="-1"/>
                <w:sz w:val="21"/>
                <w:szCs w:val="21"/>
                <w:lang w:val="it-IT"/>
              </w:rPr>
              <w:t>rt</w:t>
            </w:r>
            <w:r w:rsidRPr="00744A86">
              <w:rPr>
                <w:sz w:val="21"/>
                <w:szCs w:val="21"/>
                <w:lang w:val="it-IT"/>
              </w:rPr>
              <w:t>es</w:t>
            </w:r>
            <w:r w:rsidRPr="00744A86">
              <w:rPr>
                <w:spacing w:val="44"/>
                <w:sz w:val="21"/>
                <w:szCs w:val="21"/>
                <w:lang w:val="it-IT"/>
              </w:rPr>
              <w:t xml:space="preserve"> </w:t>
            </w:r>
            <w:r w:rsidRPr="00744A86">
              <w:rPr>
                <w:sz w:val="21"/>
                <w:szCs w:val="21"/>
                <w:lang w:val="it-IT"/>
              </w:rPr>
              <w:t xml:space="preserve">se </w:t>
            </w:r>
            <w:r w:rsidRPr="00744A86">
              <w:rPr>
                <w:spacing w:val="14"/>
                <w:sz w:val="21"/>
                <w:szCs w:val="21"/>
                <w:lang w:val="it-IT"/>
              </w:rPr>
              <w:t xml:space="preserve"> </w:t>
            </w:r>
            <w:r w:rsidRPr="00744A86">
              <w:rPr>
                <w:sz w:val="21"/>
                <w:szCs w:val="21"/>
                <w:lang w:val="it-IT"/>
              </w:rPr>
              <w:t>S</w:t>
            </w:r>
            <w:r w:rsidRPr="00744A86">
              <w:rPr>
                <w:spacing w:val="-1"/>
                <w:sz w:val="21"/>
                <w:szCs w:val="21"/>
                <w:lang w:val="it-IT"/>
              </w:rPr>
              <w:t>i</w:t>
            </w:r>
            <w:r w:rsidRPr="00744A86">
              <w:rPr>
                <w:sz w:val="21"/>
                <w:szCs w:val="21"/>
                <w:lang w:val="it-IT"/>
              </w:rPr>
              <w:t>gu</w:t>
            </w:r>
            <w:r w:rsidRPr="00744A86">
              <w:rPr>
                <w:spacing w:val="-1"/>
                <w:sz w:val="21"/>
                <w:szCs w:val="21"/>
                <w:lang w:val="it-IT"/>
              </w:rPr>
              <w:t>rimi</w:t>
            </w:r>
            <w:r w:rsidRPr="00744A86">
              <w:rPr>
                <w:sz w:val="21"/>
                <w:szCs w:val="21"/>
                <w:lang w:val="it-IT"/>
              </w:rPr>
              <w:t>t</w:t>
            </w:r>
            <w:r w:rsidRPr="00744A86">
              <w:rPr>
                <w:spacing w:val="43"/>
                <w:sz w:val="21"/>
                <w:szCs w:val="21"/>
                <w:lang w:val="it-IT"/>
              </w:rPr>
              <w:t xml:space="preserve"> </w:t>
            </w:r>
            <w:r w:rsidRPr="00744A86">
              <w:rPr>
                <w:sz w:val="21"/>
                <w:szCs w:val="21"/>
                <w:lang w:val="it-IT"/>
              </w:rPr>
              <w:t>/</w:t>
            </w:r>
            <w:r w:rsidRPr="00744A86">
              <w:rPr>
                <w:spacing w:val="5"/>
                <w:sz w:val="21"/>
                <w:szCs w:val="21"/>
                <w:lang w:val="it-IT"/>
              </w:rPr>
              <w:t xml:space="preserve"> </w:t>
            </w:r>
            <w:r w:rsidRPr="00744A86">
              <w:rPr>
                <w:sz w:val="21"/>
                <w:szCs w:val="21"/>
                <w:lang w:val="it-IT"/>
              </w:rPr>
              <w:t>Pu</w:t>
            </w:r>
            <w:r w:rsidRPr="00744A86">
              <w:rPr>
                <w:spacing w:val="-2"/>
                <w:sz w:val="21"/>
                <w:szCs w:val="21"/>
                <w:lang w:val="it-IT"/>
              </w:rPr>
              <w:t>n</w:t>
            </w:r>
            <w:r w:rsidRPr="00744A86">
              <w:rPr>
                <w:sz w:val="21"/>
                <w:szCs w:val="21"/>
                <w:lang w:val="it-IT"/>
              </w:rPr>
              <w:t>edhene</w:t>
            </w:r>
            <w:r w:rsidRPr="00744A86">
              <w:rPr>
                <w:spacing w:val="-1"/>
                <w:sz w:val="21"/>
                <w:szCs w:val="21"/>
                <w:lang w:val="it-IT"/>
              </w:rPr>
              <w:t>s</w:t>
            </w:r>
            <w:r w:rsidRPr="00744A86">
              <w:rPr>
                <w:sz w:val="21"/>
                <w:szCs w:val="21"/>
                <w:lang w:val="it-IT"/>
              </w:rPr>
              <w:t xml:space="preserve">i </w:t>
            </w:r>
            <w:r w:rsidRPr="00744A86">
              <w:rPr>
                <w:spacing w:val="3"/>
                <w:sz w:val="21"/>
                <w:szCs w:val="21"/>
                <w:lang w:val="it-IT"/>
              </w:rPr>
              <w:t xml:space="preserve"> </w:t>
            </w:r>
            <w:r w:rsidRPr="00744A86">
              <w:rPr>
                <w:sz w:val="21"/>
                <w:szCs w:val="21"/>
                <w:lang w:val="it-IT"/>
              </w:rPr>
              <w:t>d</w:t>
            </w:r>
            <w:r w:rsidRPr="00744A86">
              <w:rPr>
                <w:spacing w:val="-2"/>
                <w:sz w:val="21"/>
                <w:szCs w:val="21"/>
                <w:lang w:val="it-IT"/>
              </w:rPr>
              <w:t>h</w:t>
            </w:r>
            <w:r w:rsidRPr="00744A86">
              <w:rPr>
                <w:sz w:val="21"/>
                <w:szCs w:val="21"/>
                <w:lang w:val="it-IT"/>
              </w:rPr>
              <w:t>e</w:t>
            </w:r>
            <w:r w:rsidRPr="00744A86">
              <w:rPr>
                <w:spacing w:val="18"/>
                <w:sz w:val="21"/>
                <w:szCs w:val="21"/>
                <w:lang w:val="it-IT"/>
              </w:rPr>
              <w:t xml:space="preserve"> </w:t>
            </w:r>
            <w:r w:rsidRPr="00744A86">
              <w:rPr>
                <w:sz w:val="21"/>
                <w:szCs w:val="21"/>
                <w:lang w:val="it-IT"/>
              </w:rPr>
              <w:t>nr</w:t>
            </w:r>
            <w:r w:rsidRPr="00744A86">
              <w:rPr>
                <w:spacing w:val="11"/>
                <w:sz w:val="21"/>
                <w:szCs w:val="21"/>
                <w:lang w:val="it-IT"/>
              </w:rPr>
              <w:t xml:space="preserve"> </w:t>
            </w:r>
            <w:r w:rsidRPr="00744A86">
              <w:rPr>
                <w:sz w:val="21"/>
                <w:szCs w:val="21"/>
                <w:lang w:val="it-IT"/>
              </w:rPr>
              <w:t>ka</w:t>
            </w:r>
            <w:r w:rsidRPr="00744A86">
              <w:rPr>
                <w:spacing w:val="-1"/>
                <w:sz w:val="21"/>
                <w:szCs w:val="21"/>
                <w:lang w:val="it-IT"/>
              </w:rPr>
              <w:t>rt</w:t>
            </w:r>
            <w:r w:rsidRPr="00744A86">
              <w:rPr>
                <w:sz w:val="21"/>
                <w:szCs w:val="21"/>
                <w:lang w:val="it-IT"/>
              </w:rPr>
              <w:t>es</w:t>
            </w:r>
            <w:r w:rsidRPr="00744A86">
              <w:rPr>
                <w:spacing w:val="28"/>
                <w:sz w:val="21"/>
                <w:szCs w:val="21"/>
                <w:lang w:val="it-IT"/>
              </w:rPr>
              <w:t xml:space="preserve"> </w:t>
            </w:r>
            <w:r w:rsidRPr="00744A86">
              <w:rPr>
                <w:sz w:val="21"/>
                <w:szCs w:val="21"/>
                <w:lang w:val="it-IT"/>
              </w:rPr>
              <w:t>se</w:t>
            </w:r>
            <w:r w:rsidRPr="00744A86">
              <w:rPr>
                <w:spacing w:val="11"/>
                <w:sz w:val="21"/>
                <w:szCs w:val="21"/>
                <w:lang w:val="it-IT"/>
              </w:rPr>
              <w:t xml:space="preserve"> </w:t>
            </w:r>
            <w:r w:rsidRPr="00744A86">
              <w:rPr>
                <w:spacing w:val="-1"/>
                <w:w w:val="106"/>
                <w:sz w:val="21"/>
                <w:szCs w:val="21"/>
                <w:lang w:val="it-IT"/>
              </w:rPr>
              <w:t>i</w:t>
            </w:r>
            <w:r w:rsidRPr="00744A86">
              <w:rPr>
                <w:w w:val="105"/>
                <w:sz w:val="21"/>
                <w:szCs w:val="21"/>
                <w:lang w:val="it-IT"/>
              </w:rPr>
              <w:t>d</w:t>
            </w:r>
            <w:r w:rsidRPr="00744A86">
              <w:rPr>
                <w:spacing w:val="-3"/>
                <w:w w:val="105"/>
                <w:sz w:val="21"/>
                <w:szCs w:val="21"/>
                <w:lang w:val="it-IT"/>
              </w:rPr>
              <w:t>e</w:t>
            </w:r>
            <w:r w:rsidRPr="00744A86">
              <w:rPr>
                <w:w w:val="105"/>
                <w:sz w:val="21"/>
                <w:szCs w:val="21"/>
                <w:lang w:val="it-IT"/>
              </w:rPr>
              <w:t>n</w:t>
            </w:r>
            <w:r w:rsidRPr="00744A86">
              <w:rPr>
                <w:spacing w:val="-1"/>
                <w:w w:val="105"/>
                <w:sz w:val="21"/>
                <w:szCs w:val="21"/>
                <w:lang w:val="it-IT"/>
              </w:rPr>
              <w:t>t</w:t>
            </w:r>
            <w:r w:rsidRPr="00744A86">
              <w:rPr>
                <w:spacing w:val="-1"/>
                <w:w w:val="106"/>
                <w:sz w:val="21"/>
                <w:szCs w:val="21"/>
                <w:lang w:val="it-IT"/>
              </w:rPr>
              <w:t>i</w:t>
            </w:r>
            <w:r w:rsidRPr="00744A86">
              <w:rPr>
                <w:spacing w:val="-1"/>
                <w:w w:val="105"/>
                <w:sz w:val="21"/>
                <w:szCs w:val="21"/>
                <w:lang w:val="it-IT"/>
              </w:rPr>
              <w:t>f</w:t>
            </w:r>
            <w:r w:rsidRPr="00744A86">
              <w:rPr>
                <w:spacing w:val="-1"/>
                <w:w w:val="106"/>
                <w:sz w:val="21"/>
                <w:szCs w:val="21"/>
                <w:lang w:val="it-IT"/>
              </w:rPr>
              <w:t>i</w:t>
            </w:r>
            <w:r w:rsidRPr="00744A86">
              <w:rPr>
                <w:w w:val="105"/>
                <w:sz w:val="21"/>
                <w:szCs w:val="21"/>
                <w:lang w:val="it-IT"/>
              </w:rPr>
              <w:t>k</w:t>
            </w:r>
            <w:r w:rsidRPr="00744A86">
              <w:rPr>
                <w:spacing w:val="-1"/>
                <w:w w:val="105"/>
                <w:sz w:val="21"/>
                <w:szCs w:val="21"/>
                <w:lang w:val="it-IT"/>
              </w:rPr>
              <w:t>im</w:t>
            </w:r>
            <w:r w:rsidRPr="00744A86">
              <w:rPr>
                <w:spacing w:val="1"/>
                <w:w w:val="106"/>
                <w:sz w:val="21"/>
                <w:szCs w:val="21"/>
                <w:lang w:val="it-IT"/>
              </w:rPr>
              <w:t>i</w:t>
            </w:r>
            <w:r w:rsidRPr="00744A86">
              <w:rPr>
                <w:spacing w:val="-1"/>
                <w:w w:val="106"/>
                <w:sz w:val="21"/>
                <w:szCs w:val="21"/>
                <w:lang w:val="it-IT"/>
              </w:rPr>
              <w:t>t</w:t>
            </w:r>
            <w:r w:rsidRPr="00744A86">
              <w:rPr>
                <w:w w:val="106"/>
                <w:sz w:val="21"/>
                <w:szCs w:val="21"/>
                <w:lang w:val="it-IT"/>
              </w:rPr>
              <w:t>:</w:t>
            </w:r>
          </w:p>
        </w:tc>
      </w:tr>
      <w:tr w:rsidR="00E55DC8" w14:paraId="17CD849C" w14:textId="77777777" w:rsidTr="00EC70FF">
        <w:trPr>
          <w:trHeight w:hRule="exact" w:val="264"/>
        </w:trPr>
        <w:tc>
          <w:tcPr>
            <w:tcW w:w="3428" w:type="dxa"/>
            <w:gridSpan w:val="2"/>
            <w:vMerge w:val="restart"/>
            <w:tcBorders>
              <w:top w:val="single" w:sz="5" w:space="0" w:color="000000"/>
              <w:left w:val="dotted" w:sz="5" w:space="0" w:color="000000"/>
              <w:right w:val="dotted" w:sz="5" w:space="0" w:color="000000"/>
            </w:tcBorders>
          </w:tcPr>
          <w:p w14:paraId="69ADE43D" w14:textId="67C5C9F3" w:rsidR="00E55DC8" w:rsidRPr="00744A86" w:rsidRDefault="00607598">
            <w:pPr>
              <w:rPr>
                <w:lang w:val="it-IT"/>
              </w:rPr>
            </w:pPr>
            <w:r>
              <w:rPr>
                <w:lang w:val="it-IT"/>
              </w:rPr>
              <w:t>Arben Sokrat Kumaraku</w:t>
            </w:r>
          </w:p>
        </w:tc>
        <w:tc>
          <w:tcPr>
            <w:tcW w:w="283" w:type="dxa"/>
            <w:vMerge/>
            <w:tcBorders>
              <w:left w:val="dotted" w:sz="5" w:space="0" w:color="000000"/>
              <w:right w:val="dotted" w:sz="5" w:space="0" w:color="000000"/>
            </w:tcBorders>
          </w:tcPr>
          <w:p w14:paraId="4F19D78B" w14:textId="77777777" w:rsidR="00E55DC8" w:rsidRPr="00744A86" w:rsidRDefault="00E55DC8">
            <w:pPr>
              <w:rPr>
                <w:lang w:val="it-IT"/>
              </w:rPr>
            </w:pPr>
          </w:p>
        </w:tc>
        <w:tc>
          <w:tcPr>
            <w:tcW w:w="2117" w:type="dxa"/>
            <w:tcBorders>
              <w:top w:val="dotted" w:sz="4" w:space="0" w:color="000000"/>
              <w:left w:val="dotted" w:sz="5" w:space="0" w:color="000000"/>
              <w:bottom w:val="dotted" w:sz="4" w:space="0" w:color="000000"/>
              <w:right w:val="dotted" w:sz="4" w:space="0" w:color="000000"/>
            </w:tcBorders>
          </w:tcPr>
          <w:p w14:paraId="2D6ED21A" w14:textId="77777777" w:rsidR="00E55DC8" w:rsidRDefault="00E71D18">
            <w:pPr>
              <w:spacing w:line="240" w:lineRule="exact"/>
              <w:ind w:left="108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105"/>
                <w:sz w:val="22"/>
                <w:szCs w:val="22"/>
              </w:rPr>
              <w:t>S</w:t>
            </w:r>
            <w:r>
              <w:rPr>
                <w:spacing w:val="-1"/>
                <w:w w:val="105"/>
                <w:sz w:val="22"/>
                <w:szCs w:val="22"/>
              </w:rPr>
              <w:t>i</w:t>
            </w:r>
            <w:r>
              <w:rPr>
                <w:w w:val="105"/>
                <w:sz w:val="22"/>
                <w:szCs w:val="22"/>
              </w:rPr>
              <w:t>gu</w:t>
            </w:r>
            <w:r>
              <w:rPr>
                <w:spacing w:val="-2"/>
                <w:w w:val="105"/>
                <w:sz w:val="22"/>
                <w:szCs w:val="22"/>
              </w:rPr>
              <w:t>r</w:t>
            </w:r>
            <w:r>
              <w:rPr>
                <w:spacing w:val="1"/>
                <w:w w:val="105"/>
                <w:sz w:val="22"/>
                <w:szCs w:val="22"/>
              </w:rPr>
              <w:t>i</w:t>
            </w:r>
            <w:r>
              <w:rPr>
                <w:spacing w:val="-1"/>
                <w:w w:val="105"/>
                <w:sz w:val="22"/>
                <w:szCs w:val="22"/>
              </w:rPr>
              <w:t>mi</w:t>
            </w:r>
            <w:r>
              <w:rPr>
                <w:w w:val="105"/>
                <w:sz w:val="22"/>
                <w:szCs w:val="22"/>
              </w:rPr>
              <w:t>t</w:t>
            </w:r>
            <w:proofErr w:type="spellEnd"/>
          </w:p>
        </w:tc>
        <w:tc>
          <w:tcPr>
            <w:tcW w:w="470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5" w:space="0" w:color="000000"/>
            </w:tcBorders>
          </w:tcPr>
          <w:p w14:paraId="0F7F0AC9" w14:textId="6CA27BD6" w:rsidR="00E55DC8" w:rsidRDefault="003B4893">
            <w:r>
              <w:t>340300730011331</w:t>
            </w:r>
          </w:p>
        </w:tc>
      </w:tr>
      <w:tr w:rsidR="00E55DC8" w14:paraId="03524378" w14:textId="77777777" w:rsidTr="00EC70FF">
        <w:trPr>
          <w:trHeight w:hRule="exact" w:val="262"/>
        </w:trPr>
        <w:tc>
          <w:tcPr>
            <w:tcW w:w="3428" w:type="dxa"/>
            <w:gridSpan w:val="2"/>
            <w:vMerge/>
            <w:tcBorders>
              <w:left w:val="dotted" w:sz="5" w:space="0" w:color="000000"/>
              <w:right w:val="dotted" w:sz="5" w:space="0" w:color="000000"/>
            </w:tcBorders>
          </w:tcPr>
          <w:p w14:paraId="42650201" w14:textId="77777777" w:rsidR="00E55DC8" w:rsidRDefault="00E55DC8"/>
        </w:tc>
        <w:tc>
          <w:tcPr>
            <w:tcW w:w="283" w:type="dxa"/>
            <w:vMerge/>
            <w:tcBorders>
              <w:left w:val="dotted" w:sz="5" w:space="0" w:color="000000"/>
              <w:right w:val="dotted" w:sz="5" w:space="0" w:color="000000"/>
            </w:tcBorders>
          </w:tcPr>
          <w:p w14:paraId="380AB615" w14:textId="77777777" w:rsidR="00E55DC8" w:rsidRDefault="00E55DC8"/>
        </w:tc>
        <w:tc>
          <w:tcPr>
            <w:tcW w:w="2117" w:type="dxa"/>
            <w:tcBorders>
              <w:top w:val="dotted" w:sz="4" w:space="0" w:color="000000"/>
              <w:left w:val="dotted" w:sz="5" w:space="0" w:color="000000"/>
              <w:bottom w:val="dotted" w:sz="4" w:space="0" w:color="000000"/>
              <w:right w:val="dotted" w:sz="4" w:space="0" w:color="000000"/>
            </w:tcBorders>
          </w:tcPr>
          <w:p w14:paraId="0DF815AE" w14:textId="77777777" w:rsidR="00E55DC8" w:rsidRDefault="00E71D18">
            <w:pPr>
              <w:spacing w:line="240" w:lineRule="exact"/>
              <w:ind w:left="108"/>
              <w:rPr>
                <w:sz w:val="22"/>
                <w:szCs w:val="22"/>
              </w:rPr>
            </w:pPr>
            <w:proofErr w:type="spellStart"/>
            <w:r>
              <w:rPr>
                <w:w w:val="105"/>
                <w:sz w:val="22"/>
                <w:szCs w:val="22"/>
              </w:rPr>
              <w:t>Punedhe</w:t>
            </w:r>
            <w:r>
              <w:rPr>
                <w:spacing w:val="-2"/>
                <w:w w:val="105"/>
                <w:sz w:val="22"/>
                <w:szCs w:val="22"/>
              </w:rPr>
              <w:t>n</w:t>
            </w:r>
            <w:r>
              <w:rPr>
                <w:w w:val="105"/>
                <w:sz w:val="22"/>
                <w:szCs w:val="22"/>
              </w:rPr>
              <w:t>e</w:t>
            </w:r>
            <w:r>
              <w:rPr>
                <w:spacing w:val="-2"/>
                <w:w w:val="105"/>
                <w:sz w:val="22"/>
                <w:szCs w:val="22"/>
              </w:rPr>
              <w:t>s</w:t>
            </w:r>
            <w:r>
              <w:rPr>
                <w:w w:val="105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470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5" w:space="0" w:color="000000"/>
            </w:tcBorders>
          </w:tcPr>
          <w:p w14:paraId="016463B8" w14:textId="52DD9132" w:rsidR="00E55DC8" w:rsidRDefault="003B4893">
            <w:r>
              <w:t>KPA 3</w:t>
            </w:r>
          </w:p>
        </w:tc>
      </w:tr>
      <w:tr w:rsidR="00E55DC8" w14:paraId="0F9DEC32" w14:textId="77777777" w:rsidTr="00EC70FF">
        <w:trPr>
          <w:trHeight w:hRule="exact" w:val="265"/>
        </w:trPr>
        <w:tc>
          <w:tcPr>
            <w:tcW w:w="3428" w:type="dxa"/>
            <w:gridSpan w:val="2"/>
            <w:vMerge/>
            <w:tcBorders>
              <w:left w:val="dotted" w:sz="5" w:space="0" w:color="000000"/>
              <w:bottom w:val="dotted" w:sz="5" w:space="0" w:color="000000"/>
              <w:right w:val="dotted" w:sz="5" w:space="0" w:color="000000"/>
            </w:tcBorders>
          </w:tcPr>
          <w:p w14:paraId="05F2F9DC" w14:textId="77777777" w:rsidR="00E55DC8" w:rsidRDefault="00E55DC8"/>
        </w:tc>
        <w:tc>
          <w:tcPr>
            <w:tcW w:w="283" w:type="dxa"/>
            <w:vMerge/>
            <w:tcBorders>
              <w:left w:val="dotted" w:sz="5" w:space="0" w:color="000000"/>
              <w:right w:val="dotted" w:sz="5" w:space="0" w:color="000000"/>
            </w:tcBorders>
          </w:tcPr>
          <w:p w14:paraId="556832CA" w14:textId="77777777" w:rsidR="00E55DC8" w:rsidRDefault="00E55DC8"/>
        </w:tc>
        <w:tc>
          <w:tcPr>
            <w:tcW w:w="2117" w:type="dxa"/>
            <w:tcBorders>
              <w:top w:val="dotted" w:sz="4" w:space="0" w:color="000000"/>
              <w:left w:val="dotted" w:sz="5" w:space="0" w:color="000000"/>
              <w:bottom w:val="dotted" w:sz="5" w:space="0" w:color="000000"/>
              <w:right w:val="dotted" w:sz="4" w:space="0" w:color="000000"/>
            </w:tcBorders>
          </w:tcPr>
          <w:p w14:paraId="197153FC" w14:textId="77777777" w:rsidR="00E55DC8" w:rsidRDefault="00E71D18">
            <w:pPr>
              <w:spacing w:before="1" w:line="240" w:lineRule="exact"/>
              <w:ind w:left="108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w w:val="105"/>
                <w:sz w:val="22"/>
                <w:szCs w:val="22"/>
              </w:rPr>
              <w:t>I</w:t>
            </w:r>
            <w:r>
              <w:rPr>
                <w:w w:val="105"/>
                <w:sz w:val="22"/>
                <w:szCs w:val="22"/>
              </w:rPr>
              <w:t>de</w:t>
            </w:r>
            <w:r>
              <w:rPr>
                <w:spacing w:val="-2"/>
                <w:w w:val="105"/>
                <w:sz w:val="22"/>
                <w:szCs w:val="22"/>
              </w:rPr>
              <w:t>n</w:t>
            </w:r>
            <w:r>
              <w:rPr>
                <w:spacing w:val="1"/>
                <w:w w:val="105"/>
                <w:sz w:val="22"/>
                <w:szCs w:val="22"/>
              </w:rPr>
              <w:t>t</w:t>
            </w:r>
            <w:r>
              <w:rPr>
                <w:spacing w:val="-1"/>
                <w:w w:val="105"/>
                <w:sz w:val="22"/>
                <w:szCs w:val="22"/>
              </w:rPr>
              <w:t>i</w:t>
            </w:r>
            <w:r>
              <w:rPr>
                <w:spacing w:val="1"/>
                <w:w w:val="105"/>
                <w:sz w:val="22"/>
                <w:szCs w:val="22"/>
              </w:rPr>
              <w:t>t</w:t>
            </w:r>
            <w:r>
              <w:rPr>
                <w:w w:val="105"/>
                <w:sz w:val="22"/>
                <w:szCs w:val="22"/>
              </w:rPr>
              <w:t>e</w:t>
            </w:r>
            <w:r>
              <w:rPr>
                <w:spacing w:val="-1"/>
                <w:w w:val="105"/>
                <w:sz w:val="22"/>
                <w:szCs w:val="22"/>
              </w:rPr>
              <w:t>t</w:t>
            </w:r>
            <w:r>
              <w:rPr>
                <w:spacing w:val="1"/>
                <w:w w:val="105"/>
                <w:sz w:val="22"/>
                <w:szCs w:val="22"/>
              </w:rPr>
              <w:t>i</w:t>
            </w:r>
            <w:r>
              <w:rPr>
                <w:w w:val="105"/>
                <w:sz w:val="22"/>
                <w:szCs w:val="22"/>
              </w:rPr>
              <w:t>t</w:t>
            </w:r>
            <w:proofErr w:type="spellEnd"/>
          </w:p>
        </w:tc>
        <w:tc>
          <w:tcPr>
            <w:tcW w:w="4703" w:type="dxa"/>
            <w:tcBorders>
              <w:top w:val="dotted" w:sz="4" w:space="0" w:color="000000"/>
              <w:left w:val="dotted" w:sz="4" w:space="0" w:color="000000"/>
              <w:bottom w:val="dotted" w:sz="5" w:space="0" w:color="000000"/>
              <w:right w:val="dotted" w:sz="5" w:space="0" w:color="000000"/>
            </w:tcBorders>
          </w:tcPr>
          <w:p w14:paraId="2BAFBACC" w14:textId="39EDF017" w:rsidR="00E55DC8" w:rsidRDefault="003B4893">
            <w:r>
              <w:t>H00129044I</w:t>
            </w:r>
          </w:p>
        </w:tc>
      </w:tr>
      <w:tr w:rsidR="00E55DC8" w:rsidRPr="00744A86" w14:paraId="4E7604A2" w14:textId="77777777" w:rsidTr="00EC70FF">
        <w:trPr>
          <w:trHeight w:hRule="exact" w:val="322"/>
        </w:trPr>
        <w:tc>
          <w:tcPr>
            <w:tcW w:w="3428" w:type="dxa"/>
            <w:gridSpan w:val="2"/>
            <w:tcBorders>
              <w:top w:val="dotted" w:sz="5" w:space="0" w:color="000000"/>
              <w:left w:val="dotted" w:sz="5" w:space="0" w:color="000000"/>
              <w:bottom w:val="dotted" w:sz="4" w:space="0" w:color="000000"/>
              <w:right w:val="dotted" w:sz="5" w:space="0" w:color="000000"/>
            </w:tcBorders>
            <w:shd w:val="clear" w:color="auto" w:fill="F1F1F1"/>
          </w:tcPr>
          <w:p w14:paraId="387AE39A" w14:textId="77777777" w:rsidR="00E55DC8" w:rsidRDefault="00E71D18">
            <w:pPr>
              <w:spacing w:line="220" w:lineRule="exact"/>
              <w:ind w:left="108"/>
            </w:pPr>
            <w:proofErr w:type="spellStart"/>
            <w:r>
              <w:t>A</w:t>
            </w:r>
            <w:r>
              <w:rPr>
                <w:spacing w:val="1"/>
              </w:rPr>
              <w:t>dr</w:t>
            </w:r>
            <w:r>
              <w:t>esa</w:t>
            </w:r>
            <w:proofErr w:type="spellEnd"/>
            <w:r>
              <w:rPr>
                <w:spacing w:val="26"/>
              </w:rPr>
              <w:t xml:space="preserve"> </w:t>
            </w:r>
            <w:proofErr w:type="spellStart"/>
            <w:r>
              <w:rPr>
                <w:w w:val="104"/>
              </w:rPr>
              <w:t>ele</w:t>
            </w:r>
            <w:r>
              <w:rPr>
                <w:spacing w:val="2"/>
                <w:w w:val="104"/>
              </w:rPr>
              <w:t>k</w:t>
            </w:r>
            <w:r>
              <w:rPr>
                <w:w w:val="104"/>
              </w:rPr>
              <w:t>tr</w:t>
            </w:r>
            <w:r>
              <w:rPr>
                <w:spacing w:val="1"/>
                <w:w w:val="104"/>
              </w:rPr>
              <w:t>on</w:t>
            </w:r>
            <w:r>
              <w:rPr>
                <w:w w:val="104"/>
              </w:rPr>
              <w:t>i</w:t>
            </w:r>
            <w:r>
              <w:rPr>
                <w:spacing w:val="1"/>
                <w:w w:val="104"/>
              </w:rPr>
              <w:t>k</w:t>
            </w:r>
            <w:r>
              <w:rPr>
                <w:spacing w:val="2"/>
                <w:w w:val="104"/>
              </w:rPr>
              <w:t>e</w:t>
            </w:r>
            <w:proofErr w:type="spellEnd"/>
            <w:r>
              <w:rPr>
                <w:w w:val="105"/>
              </w:rPr>
              <w:t>:</w:t>
            </w:r>
          </w:p>
        </w:tc>
        <w:tc>
          <w:tcPr>
            <w:tcW w:w="283" w:type="dxa"/>
            <w:vMerge/>
            <w:tcBorders>
              <w:left w:val="dotted" w:sz="5" w:space="0" w:color="000000"/>
              <w:right w:val="dotted" w:sz="5" w:space="0" w:color="000000"/>
            </w:tcBorders>
          </w:tcPr>
          <w:p w14:paraId="5D7A4F94" w14:textId="77777777" w:rsidR="00E55DC8" w:rsidRDefault="00E55DC8"/>
        </w:tc>
        <w:tc>
          <w:tcPr>
            <w:tcW w:w="6820" w:type="dxa"/>
            <w:gridSpan w:val="2"/>
            <w:tcBorders>
              <w:top w:val="nil"/>
              <w:left w:val="dotted" w:sz="5" w:space="0" w:color="000000"/>
              <w:bottom w:val="dotted" w:sz="4" w:space="0" w:color="000000"/>
              <w:right w:val="dotted" w:sz="5" w:space="0" w:color="000000"/>
            </w:tcBorders>
            <w:shd w:val="clear" w:color="auto" w:fill="F1F1F1"/>
          </w:tcPr>
          <w:p w14:paraId="384BC94B" w14:textId="77777777" w:rsidR="00E55DC8" w:rsidRPr="00744A86" w:rsidRDefault="00E71D18">
            <w:pPr>
              <w:spacing w:before="5"/>
              <w:ind w:left="108"/>
              <w:rPr>
                <w:lang w:val="it-IT"/>
              </w:rPr>
            </w:pPr>
            <w:r w:rsidRPr="00744A86">
              <w:rPr>
                <w:lang w:val="it-IT"/>
              </w:rPr>
              <w:t>N</w:t>
            </w:r>
            <w:r w:rsidRPr="00744A86">
              <w:rPr>
                <w:spacing w:val="1"/>
                <w:lang w:val="it-IT"/>
              </w:rPr>
              <w:t>umr</w:t>
            </w:r>
            <w:r w:rsidRPr="00744A86">
              <w:rPr>
                <w:lang w:val="it-IT"/>
              </w:rPr>
              <w:t>i</w:t>
            </w:r>
            <w:r w:rsidRPr="00744A86">
              <w:rPr>
                <w:spacing w:val="23"/>
                <w:lang w:val="it-IT"/>
              </w:rPr>
              <w:t xml:space="preserve"> </w:t>
            </w:r>
            <w:r w:rsidRPr="00744A86">
              <w:rPr>
                <w:lang w:val="it-IT"/>
              </w:rPr>
              <w:t>i</w:t>
            </w:r>
            <w:r w:rsidRPr="00744A86">
              <w:rPr>
                <w:spacing w:val="6"/>
                <w:lang w:val="it-IT"/>
              </w:rPr>
              <w:t xml:space="preserve"> </w:t>
            </w:r>
            <w:r w:rsidRPr="00744A86">
              <w:rPr>
                <w:lang w:val="it-IT"/>
              </w:rPr>
              <w:t>tele</w:t>
            </w:r>
            <w:r w:rsidRPr="00744A86">
              <w:rPr>
                <w:spacing w:val="1"/>
                <w:lang w:val="it-IT"/>
              </w:rPr>
              <w:t>fon</w:t>
            </w:r>
            <w:r w:rsidRPr="00744A86">
              <w:rPr>
                <w:lang w:val="it-IT"/>
              </w:rPr>
              <w:t>it</w:t>
            </w:r>
            <w:r w:rsidRPr="00744A86">
              <w:rPr>
                <w:spacing w:val="33"/>
                <w:lang w:val="it-IT"/>
              </w:rPr>
              <w:t xml:space="preserve"> </w:t>
            </w:r>
            <w:r w:rsidRPr="00744A86">
              <w:rPr>
                <w:spacing w:val="-1"/>
                <w:lang w:val="it-IT"/>
              </w:rPr>
              <w:t>d</w:t>
            </w:r>
            <w:r w:rsidRPr="00744A86">
              <w:rPr>
                <w:spacing w:val="1"/>
                <w:lang w:val="it-IT"/>
              </w:rPr>
              <w:t>h</w:t>
            </w:r>
            <w:r w:rsidRPr="00744A86">
              <w:rPr>
                <w:lang w:val="it-IT"/>
              </w:rPr>
              <w:t>e/</w:t>
            </w:r>
            <w:r w:rsidRPr="00744A86">
              <w:rPr>
                <w:spacing w:val="1"/>
                <w:lang w:val="it-IT"/>
              </w:rPr>
              <w:t>o</w:t>
            </w:r>
            <w:r w:rsidRPr="00744A86">
              <w:rPr>
                <w:spacing w:val="-1"/>
                <w:lang w:val="it-IT"/>
              </w:rPr>
              <w:t>s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27"/>
                <w:lang w:val="it-IT"/>
              </w:rPr>
              <w:t xml:space="preserve"> </w:t>
            </w:r>
            <w:r w:rsidRPr="00744A86">
              <w:rPr>
                <w:w w:val="104"/>
                <w:lang w:val="it-IT"/>
              </w:rPr>
              <w:t>c</w:t>
            </w:r>
            <w:r w:rsidRPr="00744A86">
              <w:rPr>
                <w:spacing w:val="1"/>
                <w:w w:val="104"/>
                <w:lang w:val="it-IT"/>
              </w:rPr>
              <w:t>e</w:t>
            </w:r>
            <w:r w:rsidRPr="00744A86">
              <w:rPr>
                <w:w w:val="104"/>
                <w:lang w:val="it-IT"/>
              </w:rPr>
              <w:t>l</w:t>
            </w:r>
            <w:r w:rsidRPr="00744A86">
              <w:rPr>
                <w:spacing w:val="1"/>
                <w:w w:val="104"/>
                <w:lang w:val="it-IT"/>
              </w:rPr>
              <w:t>u</w:t>
            </w:r>
            <w:r w:rsidRPr="00744A86">
              <w:rPr>
                <w:spacing w:val="-3"/>
                <w:w w:val="105"/>
                <w:lang w:val="it-IT"/>
              </w:rPr>
              <w:t>l</w:t>
            </w:r>
            <w:r w:rsidRPr="00744A86">
              <w:rPr>
                <w:w w:val="104"/>
                <w:lang w:val="it-IT"/>
              </w:rPr>
              <w:t>a</w:t>
            </w:r>
            <w:r w:rsidRPr="00744A86">
              <w:rPr>
                <w:spacing w:val="1"/>
                <w:w w:val="104"/>
                <w:lang w:val="it-IT"/>
              </w:rPr>
              <w:t>r</w:t>
            </w:r>
            <w:r w:rsidRPr="00744A86">
              <w:rPr>
                <w:w w:val="105"/>
                <w:lang w:val="it-IT"/>
              </w:rPr>
              <w:t>i</w:t>
            </w:r>
            <w:r w:rsidRPr="00744A86">
              <w:rPr>
                <w:spacing w:val="1"/>
                <w:w w:val="105"/>
                <w:lang w:val="it-IT"/>
              </w:rPr>
              <w:t>t</w:t>
            </w:r>
            <w:r w:rsidRPr="00744A86">
              <w:rPr>
                <w:w w:val="105"/>
                <w:lang w:val="it-IT"/>
              </w:rPr>
              <w:t>:</w:t>
            </w:r>
          </w:p>
        </w:tc>
      </w:tr>
      <w:tr w:rsidR="00E55DC8" w14:paraId="65404FA7" w14:textId="77777777" w:rsidTr="00EC70FF">
        <w:trPr>
          <w:trHeight w:hRule="exact" w:val="240"/>
        </w:trPr>
        <w:tc>
          <w:tcPr>
            <w:tcW w:w="3428" w:type="dxa"/>
            <w:gridSpan w:val="2"/>
            <w:vMerge w:val="restart"/>
            <w:tcBorders>
              <w:top w:val="dotted" w:sz="4" w:space="0" w:color="000000"/>
              <w:left w:val="dotted" w:sz="5" w:space="0" w:color="000000"/>
              <w:right w:val="dotted" w:sz="5" w:space="0" w:color="000000"/>
            </w:tcBorders>
          </w:tcPr>
          <w:p w14:paraId="209C9225" w14:textId="3F008797" w:rsidR="00E55DC8" w:rsidRPr="00744A86" w:rsidRDefault="009B4283">
            <w:pPr>
              <w:rPr>
                <w:lang w:val="it-IT"/>
              </w:rPr>
            </w:pPr>
            <w:r>
              <w:rPr>
                <w:lang w:val="it-IT"/>
              </w:rPr>
              <w:t>akumaraku@yahoo</w:t>
            </w:r>
            <w:r w:rsidR="00A07E13">
              <w:rPr>
                <w:lang w:val="it-IT"/>
              </w:rPr>
              <w:t>.com</w:t>
            </w:r>
          </w:p>
        </w:tc>
        <w:tc>
          <w:tcPr>
            <w:tcW w:w="283" w:type="dxa"/>
            <w:vMerge/>
            <w:tcBorders>
              <w:left w:val="dotted" w:sz="5" w:space="0" w:color="000000"/>
              <w:right w:val="dotted" w:sz="5" w:space="0" w:color="000000"/>
            </w:tcBorders>
          </w:tcPr>
          <w:p w14:paraId="319F605F" w14:textId="77777777" w:rsidR="00E55DC8" w:rsidRPr="00744A86" w:rsidRDefault="00E55DC8">
            <w:pPr>
              <w:rPr>
                <w:lang w:val="it-IT"/>
              </w:rPr>
            </w:pPr>
          </w:p>
        </w:tc>
        <w:tc>
          <w:tcPr>
            <w:tcW w:w="2117" w:type="dxa"/>
            <w:tcBorders>
              <w:top w:val="dotted" w:sz="4" w:space="0" w:color="000000"/>
              <w:left w:val="dotted" w:sz="5" w:space="0" w:color="000000"/>
              <w:bottom w:val="dotted" w:sz="4" w:space="0" w:color="000000"/>
              <w:right w:val="dotted" w:sz="4" w:space="0" w:color="000000"/>
            </w:tcBorders>
          </w:tcPr>
          <w:p w14:paraId="4A40E890" w14:textId="77777777" w:rsidR="00E55DC8" w:rsidRDefault="00E71D18">
            <w:pPr>
              <w:ind w:left="108"/>
            </w:pPr>
            <w:r>
              <w:rPr>
                <w:w w:val="104"/>
              </w:rPr>
              <w:t>Tel:</w:t>
            </w:r>
          </w:p>
        </w:tc>
        <w:tc>
          <w:tcPr>
            <w:tcW w:w="470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5" w:space="0" w:color="000000"/>
            </w:tcBorders>
          </w:tcPr>
          <w:p w14:paraId="3726C42A" w14:textId="77777777" w:rsidR="00E55DC8" w:rsidRDefault="00E55DC8"/>
        </w:tc>
      </w:tr>
      <w:tr w:rsidR="00E55DC8" w14:paraId="0F4C48D5" w14:textId="77777777" w:rsidTr="00EC70FF">
        <w:trPr>
          <w:trHeight w:hRule="exact" w:val="240"/>
        </w:trPr>
        <w:tc>
          <w:tcPr>
            <w:tcW w:w="3428" w:type="dxa"/>
            <w:gridSpan w:val="2"/>
            <w:vMerge/>
            <w:tcBorders>
              <w:left w:val="dotted" w:sz="5" w:space="0" w:color="000000"/>
              <w:bottom w:val="dotted" w:sz="5" w:space="0" w:color="000000"/>
              <w:right w:val="dotted" w:sz="5" w:space="0" w:color="000000"/>
            </w:tcBorders>
          </w:tcPr>
          <w:p w14:paraId="6F3CB60C" w14:textId="77777777" w:rsidR="00E55DC8" w:rsidRDefault="00E55DC8"/>
        </w:tc>
        <w:tc>
          <w:tcPr>
            <w:tcW w:w="283" w:type="dxa"/>
            <w:vMerge/>
            <w:tcBorders>
              <w:left w:val="dotted" w:sz="5" w:space="0" w:color="000000"/>
              <w:right w:val="dotted" w:sz="5" w:space="0" w:color="000000"/>
            </w:tcBorders>
          </w:tcPr>
          <w:p w14:paraId="0720D848" w14:textId="77777777" w:rsidR="00E55DC8" w:rsidRDefault="00E55DC8"/>
        </w:tc>
        <w:tc>
          <w:tcPr>
            <w:tcW w:w="2117" w:type="dxa"/>
            <w:tcBorders>
              <w:top w:val="dotted" w:sz="4" w:space="0" w:color="000000"/>
              <w:left w:val="dotted" w:sz="5" w:space="0" w:color="000000"/>
              <w:bottom w:val="dotted" w:sz="5" w:space="0" w:color="000000"/>
              <w:right w:val="dotted" w:sz="4" w:space="0" w:color="000000"/>
            </w:tcBorders>
          </w:tcPr>
          <w:p w14:paraId="1216079E" w14:textId="77777777" w:rsidR="00E55DC8" w:rsidRDefault="00E71D18">
            <w:pPr>
              <w:spacing w:line="220" w:lineRule="exact"/>
              <w:ind w:left="108"/>
            </w:pPr>
            <w:r>
              <w:rPr>
                <w:w w:val="104"/>
              </w:rPr>
              <w:t>M</w:t>
            </w:r>
            <w:r>
              <w:rPr>
                <w:spacing w:val="2"/>
                <w:w w:val="104"/>
              </w:rPr>
              <w:t>o</w:t>
            </w:r>
            <w:r>
              <w:rPr>
                <w:spacing w:val="1"/>
                <w:w w:val="104"/>
              </w:rPr>
              <w:t>b</w:t>
            </w:r>
            <w:r>
              <w:rPr>
                <w:w w:val="105"/>
              </w:rPr>
              <w:t>:</w:t>
            </w:r>
          </w:p>
        </w:tc>
        <w:tc>
          <w:tcPr>
            <w:tcW w:w="4703" w:type="dxa"/>
            <w:tcBorders>
              <w:top w:val="dotted" w:sz="4" w:space="0" w:color="000000"/>
              <w:left w:val="dotted" w:sz="4" w:space="0" w:color="000000"/>
              <w:bottom w:val="dotted" w:sz="5" w:space="0" w:color="000000"/>
              <w:right w:val="dotted" w:sz="5" w:space="0" w:color="000000"/>
            </w:tcBorders>
          </w:tcPr>
          <w:p w14:paraId="722EFA7C" w14:textId="36D9EED8" w:rsidR="00E55DC8" w:rsidRDefault="000409DF">
            <w:r>
              <w:t>0697346460</w:t>
            </w:r>
          </w:p>
        </w:tc>
      </w:tr>
      <w:tr w:rsidR="00E55DC8" w:rsidRPr="00744A86" w14:paraId="63761A56" w14:textId="77777777" w:rsidTr="00EC70FF">
        <w:trPr>
          <w:trHeight w:hRule="exact" w:val="322"/>
        </w:trPr>
        <w:tc>
          <w:tcPr>
            <w:tcW w:w="3428" w:type="dxa"/>
            <w:gridSpan w:val="2"/>
            <w:tcBorders>
              <w:top w:val="dotted" w:sz="5" w:space="0" w:color="000000"/>
              <w:left w:val="dotted" w:sz="5" w:space="0" w:color="000000"/>
              <w:bottom w:val="dotted" w:sz="4" w:space="0" w:color="000000"/>
              <w:right w:val="dotted" w:sz="5" w:space="0" w:color="000000"/>
            </w:tcBorders>
            <w:shd w:val="clear" w:color="auto" w:fill="F1F1F1"/>
          </w:tcPr>
          <w:p w14:paraId="7C92C880" w14:textId="77777777" w:rsidR="00E55DC8" w:rsidRDefault="00E71D18">
            <w:pPr>
              <w:spacing w:line="220" w:lineRule="exact"/>
              <w:ind w:left="108"/>
            </w:pPr>
            <w:r>
              <w:rPr>
                <w:b/>
                <w:spacing w:val="-1"/>
              </w:rPr>
              <w:t>IB</w:t>
            </w:r>
            <w:r>
              <w:rPr>
                <w:b/>
              </w:rPr>
              <w:t>AN</w:t>
            </w:r>
            <w:r>
              <w:rPr>
                <w:b/>
                <w:spacing w:val="23"/>
              </w:rPr>
              <w:t xml:space="preserve"> </w:t>
            </w:r>
            <w:r>
              <w:rPr>
                <w:spacing w:val="1"/>
              </w:rPr>
              <w:t>(</w:t>
            </w:r>
            <w:proofErr w:type="spellStart"/>
            <w:r>
              <w:t>S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c</w:t>
            </w:r>
            <w:r>
              <w:t>ifi</w:t>
            </w:r>
            <w:r>
              <w:rPr>
                <w:spacing w:val="1"/>
              </w:rPr>
              <w:t>k</w:t>
            </w:r>
            <w:r>
              <w:t>o</w:t>
            </w:r>
            <w:proofErr w:type="spellEnd"/>
            <w:r>
              <w:rPr>
                <w:spacing w:val="37"/>
              </w:rPr>
              <w:t xml:space="preserve"> </w:t>
            </w:r>
            <w:r>
              <w:rPr>
                <w:w w:val="104"/>
              </w:rPr>
              <w:t>EU</w:t>
            </w:r>
            <w:r>
              <w:rPr>
                <w:spacing w:val="-1"/>
                <w:w w:val="104"/>
              </w:rPr>
              <w:t>R</w:t>
            </w:r>
            <w:r>
              <w:rPr>
                <w:w w:val="104"/>
              </w:rPr>
              <w:t>/L</w:t>
            </w:r>
            <w:r>
              <w:rPr>
                <w:spacing w:val="1"/>
                <w:w w:val="104"/>
              </w:rPr>
              <w:t>E</w:t>
            </w:r>
            <w:r>
              <w:rPr>
                <w:w w:val="104"/>
              </w:rPr>
              <w:t>K)</w:t>
            </w:r>
          </w:p>
        </w:tc>
        <w:tc>
          <w:tcPr>
            <w:tcW w:w="283" w:type="dxa"/>
            <w:vMerge/>
            <w:tcBorders>
              <w:left w:val="dotted" w:sz="5" w:space="0" w:color="000000"/>
              <w:right w:val="dotted" w:sz="5" w:space="0" w:color="000000"/>
            </w:tcBorders>
          </w:tcPr>
          <w:p w14:paraId="2622CE63" w14:textId="77777777" w:rsidR="00E55DC8" w:rsidRDefault="00E55DC8"/>
        </w:tc>
        <w:tc>
          <w:tcPr>
            <w:tcW w:w="6820" w:type="dxa"/>
            <w:gridSpan w:val="2"/>
            <w:tcBorders>
              <w:top w:val="dotted" w:sz="5" w:space="0" w:color="000000"/>
              <w:left w:val="dotted" w:sz="5" w:space="0" w:color="000000"/>
              <w:bottom w:val="nil"/>
              <w:right w:val="dotted" w:sz="5" w:space="0" w:color="000000"/>
            </w:tcBorders>
            <w:shd w:val="clear" w:color="auto" w:fill="F1F1F1"/>
          </w:tcPr>
          <w:p w14:paraId="2054776B" w14:textId="77777777" w:rsidR="00E55DC8" w:rsidRPr="00744A86" w:rsidRDefault="00E71D18">
            <w:pPr>
              <w:spacing w:line="220" w:lineRule="exact"/>
              <w:ind w:left="108"/>
              <w:rPr>
                <w:lang w:val="it-IT"/>
              </w:rPr>
            </w:pPr>
            <w:r w:rsidRPr="00744A86">
              <w:rPr>
                <w:lang w:val="it-IT"/>
              </w:rPr>
              <w:t>E</w:t>
            </w:r>
            <w:r w:rsidRPr="00744A86">
              <w:rPr>
                <w:spacing w:val="1"/>
                <w:lang w:val="it-IT"/>
              </w:rPr>
              <w:t>mr</w:t>
            </w:r>
            <w:r w:rsidRPr="00744A86">
              <w:rPr>
                <w:lang w:val="it-IT"/>
              </w:rPr>
              <w:t>i</w:t>
            </w:r>
            <w:r w:rsidRPr="00744A86">
              <w:rPr>
                <w:spacing w:val="19"/>
                <w:lang w:val="it-IT"/>
              </w:rPr>
              <w:t xml:space="preserve"> </w:t>
            </w:r>
            <w:r w:rsidRPr="00744A86">
              <w:rPr>
                <w:lang w:val="it-IT"/>
              </w:rPr>
              <w:t>i</w:t>
            </w:r>
            <w:r w:rsidRPr="00744A86">
              <w:rPr>
                <w:spacing w:val="6"/>
                <w:lang w:val="it-IT"/>
              </w:rPr>
              <w:t xml:space="preserve"> </w:t>
            </w:r>
            <w:r w:rsidRPr="00744A86">
              <w:rPr>
                <w:lang w:val="it-IT"/>
              </w:rPr>
              <w:t>Pe</w:t>
            </w:r>
            <w:r w:rsidRPr="00744A86">
              <w:rPr>
                <w:spacing w:val="1"/>
                <w:lang w:val="it-IT"/>
              </w:rPr>
              <w:t>rf</w:t>
            </w:r>
            <w:r w:rsidRPr="00744A86">
              <w:rPr>
                <w:lang w:val="it-IT"/>
              </w:rPr>
              <w:t>it</w:t>
            </w:r>
            <w:r w:rsidRPr="00744A86">
              <w:rPr>
                <w:spacing w:val="1"/>
                <w:lang w:val="it-IT"/>
              </w:rPr>
              <w:t>u</w:t>
            </w:r>
            <w:r w:rsidRPr="00744A86">
              <w:rPr>
                <w:lang w:val="it-IT"/>
              </w:rPr>
              <w:t>esit</w:t>
            </w:r>
            <w:r w:rsidRPr="00744A86">
              <w:rPr>
                <w:spacing w:val="35"/>
                <w:lang w:val="it-IT"/>
              </w:rPr>
              <w:t xml:space="preserve"> </w:t>
            </w:r>
            <w:r w:rsidRPr="00744A86">
              <w:rPr>
                <w:spacing w:val="1"/>
                <w:lang w:val="it-IT"/>
              </w:rPr>
              <w:t>dh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15"/>
                <w:lang w:val="it-IT"/>
              </w:rPr>
              <w:t xml:space="preserve"> </w:t>
            </w:r>
            <w:r w:rsidRPr="00744A86">
              <w:rPr>
                <w:spacing w:val="-1"/>
                <w:w w:val="104"/>
                <w:lang w:val="it-IT"/>
              </w:rPr>
              <w:t>B</w:t>
            </w:r>
            <w:r w:rsidRPr="00744A86">
              <w:rPr>
                <w:w w:val="104"/>
                <w:lang w:val="it-IT"/>
              </w:rPr>
              <w:t>a</w:t>
            </w:r>
            <w:r w:rsidRPr="00744A86">
              <w:rPr>
                <w:spacing w:val="1"/>
                <w:w w:val="104"/>
                <w:lang w:val="it-IT"/>
              </w:rPr>
              <w:t>nk</w:t>
            </w:r>
            <w:r w:rsidRPr="00744A86">
              <w:rPr>
                <w:w w:val="104"/>
                <w:lang w:val="it-IT"/>
              </w:rPr>
              <w:t>a</w:t>
            </w:r>
          </w:p>
        </w:tc>
      </w:tr>
      <w:tr w:rsidR="00E55DC8" w14:paraId="1DB151D5" w14:textId="77777777" w:rsidTr="00EC70FF">
        <w:trPr>
          <w:trHeight w:hRule="exact" w:val="240"/>
        </w:trPr>
        <w:tc>
          <w:tcPr>
            <w:tcW w:w="802" w:type="dxa"/>
            <w:tcBorders>
              <w:top w:val="dotted" w:sz="4" w:space="0" w:color="000000"/>
              <w:left w:val="dotted" w:sz="5" w:space="0" w:color="000000"/>
              <w:bottom w:val="dotted" w:sz="4" w:space="0" w:color="000000"/>
              <w:right w:val="dotted" w:sz="4" w:space="0" w:color="000000"/>
            </w:tcBorders>
          </w:tcPr>
          <w:p w14:paraId="44DD469C" w14:textId="77777777" w:rsidR="00E55DC8" w:rsidRDefault="00E71D18">
            <w:pPr>
              <w:ind w:left="108"/>
            </w:pPr>
            <w:r>
              <w:rPr>
                <w:w w:val="104"/>
              </w:rPr>
              <w:t>EUR</w:t>
            </w:r>
            <w:r>
              <w:rPr>
                <w:w w:val="105"/>
              </w:rPr>
              <w:t>:</w:t>
            </w:r>
          </w:p>
        </w:tc>
        <w:tc>
          <w:tcPr>
            <w:tcW w:w="26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5" w:space="0" w:color="000000"/>
            </w:tcBorders>
          </w:tcPr>
          <w:p w14:paraId="77EAA1B0" w14:textId="77777777" w:rsidR="00E55DC8" w:rsidRDefault="00E55DC8"/>
        </w:tc>
        <w:tc>
          <w:tcPr>
            <w:tcW w:w="283" w:type="dxa"/>
            <w:vMerge/>
            <w:tcBorders>
              <w:left w:val="dotted" w:sz="5" w:space="0" w:color="000000"/>
              <w:right w:val="dotted" w:sz="5" w:space="0" w:color="000000"/>
            </w:tcBorders>
          </w:tcPr>
          <w:p w14:paraId="7F49E707" w14:textId="77777777" w:rsidR="00E55DC8" w:rsidRDefault="00E55DC8"/>
        </w:tc>
        <w:tc>
          <w:tcPr>
            <w:tcW w:w="2117" w:type="dxa"/>
            <w:tcBorders>
              <w:top w:val="dotted" w:sz="4" w:space="0" w:color="000000"/>
              <w:left w:val="dotted" w:sz="5" w:space="0" w:color="000000"/>
              <w:bottom w:val="dotted" w:sz="4" w:space="0" w:color="000000"/>
              <w:right w:val="dotted" w:sz="4" w:space="0" w:color="000000"/>
            </w:tcBorders>
          </w:tcPr>
          <w:p w14:paraId="5130EEC1" w14:textId="77777777" w:rsidR="00E55DC8" w:rsidRDefault="00E71D18">
            <w:pPr>
              <w:ind w:left="108"/>
            </w:pPr>
            <w:proofErr w:type="spellStart"/>
            <w:r>
              <w:rPr>
                <w:w w:val="104"/>
              </w:rPr>
              <w:t>Pe</w:t>
            </w:r>
            <w:r>
              <w:rPr>
                <w:spacing w:val="1"/>
                <w:w w:val="104"/>
              </w:rPr>
              <w:t>rf</w:t>
            </w:r>
            <w:r>
              <w:rPr>
                <w:w w:val="104"/>
              </w:rPr>
              <w:t>it</w:t>
            </w:r>
            <w:r>
              <w:rPr>
                <w:spacing w:val="1"/>
                <w:w w:val="104"/>
              </w:rPr>
              <w:t>u</w:t>
            </w:r>
            <w:r>
              <w:rPr>
                <w:w w:val="104"/>
              </w:rPr>
              <w:t>esi</w:t>
            </w:r>
            <w:proofErr w:type="spellEnd"/>
            <w:r>
              <w:rPr>
                <w:w w:val="104"/>
              </w:rPr>
              <w:t>:</w:t>
            </w:r>
          </w:p>
        </w:tc>
        <w:tc>
          <w:tcPr>
            <w:tcW w:w="470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5" w:space="0" w:color="000000"/>
            </w:tcBorders>
          </w:tcPr>
          <w:p w14:paraId="5D443BA7" w14:textId="3339D1E0" w:rsidR="00E55DC8" w:rsidRDefault="006E03BA">
            <w:r>
              <w:t>Arben Kumaraku</w:t>
            </w:r>
          </w:p>
        </w:tc>
      </w:tr>
      <w:tr w:rsidR="00E55DC8" w14:paraId="70D07078" w14:textId="77777777" w:rsidTr="00EC70FF">
        <w:trPr>
          <w:trHeight w:hRule="exact" w:val="240"/>
        </w:trPr>
        <w:tc>
          <w:tcPr>
            <w:tcW w:w="802" w:type="dxa"/>
            <w:tcBorders>
              <w:top w:val="dotted" w:sz="4" w:space="0" w:color="000000"/>
              <w:left w:val="dotted" w:sz="5" w:space="0" w:color="000000"/>
              <w:bottom w:val="dotted" w:sz="5" w:space="0" w:color="000000"/>
              <w:right w:val="dotted" w:sz="4" w:space="0" w:color="000000"/>
            </w:tcBorders>
          </w:tcPr>
          <w:p w14:paraId="369D1BE4" w14:textId="77777777" w:rsidR="00E55DC8" w:rsidRDefault="00E71D18">
            <w:pPr>
              <w:spacing w:line="220" w:lineRule="exact"/>
              <w:ind w:left="108"/>
            </w:pPr>
            <w:r>
              <w:rPr>
                <w:spacing w:val="1"/>
                <w:w w:val="104"/>
              </w:rPr>
              <w:t>LE</w:t>
            </w:r>
            <w:r>
              <w:rPr>
                <w:w w:val="104"/>
              </w:rPr>
              <w:t>K</w:t>
            </w:r>
            <w:r>
              <w:rPr>
                <w:w w:val="105"/>
              </w:rPr>
              <w:t>:</w:t>
            </w:r>
          </w:p>
        </w:tc>
        <w:tc>
          <w:tcPr>
            <w:tcW w:w="2626" w:type="dxa"/>
            <w:tcBorders>
              <w:top w:val="dotted" w:sz="4" w:space="0" w:color="000000"/>
              <w:left w:val="dotted" w:sz="4" w:space="0" w:color="000000"/>
              <w:bottom w:val="dotted" w:sz="5" w:space="0" w:color="000000"/>
              <w:right w:val="dotted" w:sz="5" w:space="0" w:color="000000"/>
            </w:tcBorders>
          </w:tcPr>
          <w:p w14:paraId="00A9D6D3" w14:textId="77777777" w:rsidR="006B174B" w:rsidRPr="006B174B" w:rsidRDefault="006B174B" w:rsidP="006B174B">
            <w:pPr>
              <w:rPr>
                <w:sz w:val="18"/>
                <w:szCs w:val="18"/>
              </w:rPr>
            </w:pPr>
            <w:r w:rsidRPr="006B174B">
              <w:rPr>
                <w:sz w:val="18"/>
                <w:szCs w:val="18"/>
                <w:lang w:val="it-IT"/>
              </w:rPr>
              <w:t>AL43202110130000000000102953</w:t>
            </w:r>
          </w:p>
          <w:p w14:paraId="4443C68E" w14:textId="77777777" w:rsidR="00E55DC8" w:rsidRDefault="00E55DC8"/>
        </w:tc>
        <w:tc>
          <w:tcPr>
            <w:tcW w:w="283" w:type="dxa"/>
            <w:vMerge/>
            <w:tcBorders>
              <w:left w:val="dotted" w:sz="5" w:space="0" w:color="000000"/>
              <w:bottom w:val="dotted" w:sz="4" w:space="0" w:color="000000"/>
              <w:right w:val="dotted" w:sz="5" w:space="0" w:color="000000"/>
            </w:tcBorders>
          </w:tcPr>
          <w:p w14:paraId="77250F6C" w14:textId="77777777" w:rsidR="00E55DC8" w:rsidRDefault="00E55DC8"/>
        </w:tc>
        <w:tc>
          <w:tcPr>
            <w:tcW w:w="2117" w:type="dxa"/>
            <w:tcBorders>
              <w:top w:val="dotted" w:sz="4" w:space="0" w:color="000000"/>
              <w:left w:val="dotted" w:sz="5" w:space="0" w:color="000000"/>
              <w:bottom w:val="dotted" w:sz="5" w:space="0" w:color="000000"/>
              <w:right w:val="dotted" w:sz="4" w:space="0" w:color="000000"/>
            </w:tcBorders>
          </w:tcPr>
          <w:p w14:paraId="63CD9A45" w14:textId="77777777" w:rsidR="00E55DC8" w:rsidRDefault="00E71D18">
            <w:pPr>
              <w:spacing w:line="220" w:lineRule="exact"/>
              <w:ind w:left="108"/>
            </w:pPr>
            <w:r>
              <w:rPr>
                <w:spacing w:val="-1"/>
                <w:w w:val="104"/>
              </w:rPr>
              <w:t>B</w:t>
            </w:r>
            <w:r>
              <w:rPr>
                <w:w w:val="104"/>
              </w:rPr>
              <w:t>a</w:t>
            </w:r>
            <w:r>
              <w:rPr>
                <w:spacing w:val="1"/>
                <w:w w:val="104"/>
              </w:rPr>
              <w:t>nk</w:t>
            </w:r>
            <w:r>
              <w:rPr>
                <w:w w:val="104"/>
              </w:rPr>
              <w:t>a:</w:t>
            </w:r>
          </w:p>
        </w:tc>
        <w:tc>
          <w:tcPr>
            <w:tcW w:w="4703" w:type="dxa"/>
            <w:tcBorders>
              <w:top w:val="dotted" w:sz="4" w:space="0" w:color="000000"/>
              <w:left w:val="dotted" w:sz="4" w:space="0" w:color="000000"/>
              <w:bottom w:val="dotted" w:sz="5" w:space="0" w:color="000000"/>
              <w:right w:val="dotted" w:sz="5" w:space="0" w:color="000000"/>
            </w:tcBorders>
          </w:tcPr>
          <w:p w14:paraId="61A4229B" w14:textId="2A669AA8" w:rsidR="00E55DC8" w:rsidRDefault="006E03BA">
            <w:r>
              <w:t>Raiffeisen Bank</w:t>
            </w:r>
          </w:p>
        </w:tc>
      </w:tr>
      <w:tr w:rsidR="00E55DC8" w14:paraId="11ADE966" w14:textId="77777777" w:rsidTr="00EC70FF">
        <w:trPr>
          <w:trHeight w:hRule="exact" w:val="103"/>
        </w:trPr>
        <w:tc>
          <w:tcPr>
            <w:tcW w:w="10531" w:type="dxa"/>
            <w:gridSpan w:val="5"/>
            <w:tcBorders>
              <w:top w:val="nil"/>
              <w:left w:val="dotted" w:sz="5" w:space="0" w:color="000000"/>
              <w:bottom w:val="dotted" w:sz="4" w:space="0" w:color="000000"/>
              <w:right w:val="dotted" w:sz="5" w:space="0" w:color="000000"/>
            </w:tcBorders>
          </w:tcPr>
          <w:p w14:paraId="07779579" w14:textId="77777777" w:rsidR="00E55DC8" w:rsidRDefault="00E55DC8"/>
        </w:tc>
      </w:tr>
      <w:tr w:rsidR="00E55DC8" w14:paraId="3A50040D" w14:textId="77777777" w:rsidTr="00EC70FF">
        <w:trPr>
          <w:trHeight w:hRule="exact" w:val="322"/>
        </w:trPr>
        <w:tc>
          <w:tcPr>
            <w:tcW w:w="10531" w:type="dxa"/>
            <w:gridSpan w:val="5"/>
            <w:tcBorders>
              <w:top w:val="dotted" w:sz="4" w:space="0" w:color="000000"/>
              <w:left w:val="dotted" w:sz="5" w:space="0" w:color="000000"/>
              <w:bottom w:val="dotted" w:sz="4" w:space="0" w:color="000000"/>
              <w:right w:val="dotted" w:sz="5" w:space="0" w:color="000000"/>
            </w:tcBorders>
          </w:tcPr>
          <w:p w14:paraId="57DFA87F" w14:textId="77777777" w:rsidR="00E55DC8" w:rsidRDefault="00E71D18">
            <w:pPr>
              <w:ind w:left="108"/>
            </w:pPr>
            <w:proofErr w:type="spellStart"/>
            <w:r>
              <w:rPr>
                <w:spacing w:val="-1"/>
              </w:rPr>
              <w:t>R</w:t>
            </w:r>
            <w:r>
              <w:rPr>
                <w:spacing w:val="1"/>
              </w:rPr>
              <w:t>r</w:t>
            </w:r>
            <w:r>
              <w:t>et</w:t>
            </w:r>
            <w:r>
              <w:rPr>
                <w:spacing w:val="1"/>
              </w:rPr>
              <w:t>h</w:t>
            </w:r>
            <w:r>
              <w:t>a</w:t>
            </w:r>
            <w:r>
              <w:rPr>
                <w:spacing w:val="1"/>
              </w:rPr>
              <w:t>n</w:t>
            </w:r>
            <w:r>
              <w:t>at</w:t>
            </w:r>
            <w:proofErr w:type="spellEnd"/>
            <w:r>
              <w:rPr>
                <w:spacing w:val="34"/>
              </w:rPr>
              <w:t xml:space="preserve"> </w:t>
            </w:r>
            <w:r>
              <w:t>e</w:t>
            </w:r>
            <w:r>
              <w:rPr>
                <w:spacing w:val="7"/>
              </w:rPr>
              <w:t xml:space="preserve"> </w:t>
            </w:r>
            <w:proofErr w:type="spellStart"/>
            <w:r>
              <w:rPr>
                <w:spacing w:val="-1"/>
                <w:w w:val="104"/>
              </w:rPr>
              <w:t>s</w:t>
            </w:r>
            <w:r>
              <w:rPr>
                <w:w w:val="104"/>
              </w:rPr>
              <w:t>e</w:t>
            </w:r>
            <w:r>
              <w:rPr>
                <w:spacing w:val="1"/>
                <w:w w:val="104"/>
              </w:rPr>
              <w:t>mund</w:t>
            </w:r>
            <w:r>
              <w:rPr>
                <w:w w:val="104"/>
              </w:rPr>
              <w:t>jes</w:t>
            </w:r>
            <w:proofErr w:type="spellEnd"/>
            <w:r>
              <w:rPr>
                <w:spacing w:val="-1"/>
                <w:w w:val="104"/>
              </w:rPr>
              <w:t>/</w:t>
            </w:r>
            <w:proofErr w:type="spellStart"/>
            <w:r>
              <w:rPr>
                <w:spacing w:val="1"/>
                <w:w w:val="104"/>
              </w:rPr>
              <w:t>kon</w:t>
            </w:r>
            <w:r>
              <w:rPr>
                <w:w w:val="104"/>
              </w:rPr>
              <w:t>t</w:t>
            </w:r>
            <w:r>
              <w:rPr>
                <w:spacing w:val="-2"/>
                <w:w w:val="104"/>
              </w:rPr>
              <w:t>r</w:t>
            </w:r>
            <w:r>
              <w:rPr>
                <w:spacing w:val="1"/>
                <w:w w:val="104"/>
              </w:rPr>
              <w:t>o</w:t>
            </w:r>
            <w:r>
              <w:rPr>
                <w:spacing w:val="-3"/>
                <w:w w:val="104"/>
              </w:rPr>
              <w:t>l</w:t>
            </w:r>
            <w:r>
              <w:rPr>
                <w:w w:val="104"/>
              </w:rPr>
              <w:t>lit</w:t>
            </w:r>
            <w:proofErr w:type="spellEnd"/>
            <w:r>
              <w:rPr>
                <w:spacing w:val="2"/>
                <w:w w:val="104"/>
              </w:rPr>
              <w:t xml:space="preserve"> </w:t>
            </w:r>
            <w:r>
              <w:t>a</w:t>
            </w:r>
            <w:r>
              <w:rPr>
                <w:spacing w:val="1"/>
              </w:rPr>
              <w:t>p</w:t>
            </w:r>
            <w:r>
              <w:t>o</w:t>
            </w:r>
            <w:r>
              <w:rPr>
                <w:spacing w:val="16"/>
              </w:rPr>
              <w:t xml:space="preserve"> </w:t>
            </w:r>
            <w:proofErr w:type="spellStart"/>
            <w:r>
              <w:rPr>
                <w:spacing w:val="1"/>
              </w:rPr>
              <w:t>n</w:t>
            </w:r>
            <w:r>
              <w:t>e</w:t>
            </w:r>
            <w:r>
              <w:rPr>
                <w:spacing w:val="-1"/>
              </w:rPr>
              <w:t>v</w:t>
            </w:r>
            <w:r>
              <w:rPr>
                <w:spacing w:val="1"/>
              </w:rPr>
              <w:t>o</w:t>
            </w:r>
            <w:r>
              <w:t>ja</w:t>
            </w:r>
            <w:proofErr w:type="spellEnd"/>
            <w:r>
              <w:rPr>
                <w:spacing w:val="24"/>
              </w:rPr>
              <w:t xml:space="preserve"> </w:t>
            </w:r>
            <w:proofErr w:type="spellStart"/>
            <w:r>
              <w:rPr>
                <w:spacing w:val="1"/>
              </w:rPr>
              <w:t>q</w:t>
            </w:r>
            <w:r>
              <w:t>ë</w:t>
            </w:r>
            <w:proofErr w:type="spellEnd"/>
            <w:r>
              <w:rPr>
                <w:spacing w:val="11"/>
              </w:rPr>
              <w:t xml:space="preserve"> </w:t>
            </w:r>
            <w:proofErr w:type="spellStart"/>
            <w:r>
              <w:t>ju</w:t>
            </w:r>
            <w:proofErr w:type="spellEnd"/>
            <w:r>
              <w:rPr>
                <w:spacing w:val="10"/>
              </w:rPr>
              <w:t xml:space="preserve"> </w:t>
            </w:r>
            <w:proofErr w:type="spellStart"/>
            <w:r>
              <w:rPr>
                <w:spacing w:val="-1"/>
              </w:rPr>
              <w:t>s</w:t>
            </w:r>
            <w:r>
              <w:rPr>
                <w:spacing w:val="1"/>
              </w:rPr>
              <w:t>h</w:t>
            </w:r>
            <w:r>
              <w:t>t</w:t>
            </w:r>
            <w:r>
              <w:rPr>
                <w:spacing w:val="-1"/>
              </w:rPr>
              <w:t>y</w:t>
            </w:r>
            <w:r>
              <w:t>u</w:t>
            </w:r>
            <w:proofErr w:type="spellEnd"/>
            <w:r>
              <w:rPr>
                <w:spacing w:val="21"/>
              </w:rPr>
              <w:t xml:space="preserve"> </w:t>
            </w:r>
            <w:proofErr w:type="spellStart"/>
            <w:r>
              <w:t>të</w:t>
            </w:r>
            <w:proofErr w:type="spellEnd"/>
            <w:r>
              <w:rPr>
                <w:spacing w:val="9"/>
              </w:rPr>
              <w:t xml:space="preserve"> </w:t>
            </w:r>
            <w:proofErr w:type="spellStart"/>
            <w:r>
              <w:rPr>
                <w:spacing w:val="1"/>
              </w:rPr>
              <w:t>k</w:t>
            </w:r>
            <w:r>
              <w:rPr>
                <w:spacing w:val="-2"/>
              </w:rPr>
              <w:t>ë</w:t>
            </w:r>
            <w:r>
              <w:rPr>
                <w:spacing w:val="1"/>
              </w:rPr>
              <w:t>rkon</w:t>
            </w:r>
            <w:r>
              <w:t>it</w:t>
            </w:r>
            <w:proofErr w:type="spellEnd"/>
            <w:r>
              <w:rPr>
                <w:spacing w:val="30"/>
              </w:rPr>
              <w:t xml:space="preserve"> </w:t>
            </w:r>
            <w:proofErr w:type="spellStart"/>
            <w:r>
              <w:rPr>
                <w:spacing w:val="-1"/>
              </w:rPr>
              <w:t>k</w:t>
            </w:r>
            <w:r>
              <w:rPr>
                <w:spacing w:val="1"/>
              </w:rPr>
              <w:t>u</w:t>
            </w:r>
            <w:r>
              <w:t>j</w:t>
            </w:r>
            <w:r>
              <w:rPr>
                <w:spacing w:val="1"/>
              </w:rPr>
              <w:t>d</w:t>
            </w:r>
            <w:r>
              <w:t>es</w:t>
            </w:r>
            <w:proofErr w:type="spellEnd"/>
            <w:r>
              <w:rPr>
                <w:spacing w:val="23"/>
              </w:rPr>
              <w:t xml:space="preserve"> </w:t>
            </w:r>
            <w:proofErr w:type="spellStart"/>
            <w:r>
              <w:rPr>
                <w:spacing w:val="1"/>
                <w:w w:val="104"/>
              </w:rPr>
              <w:t>m</w:t>
            </w:r>
            <w:r>
              <w:rPr>
                <w:w w:val="104"/>
              </w:rPr>
              <w:t>je</w:t>
            </w:r>
            <w:r>
              <w:rPr>
                <w:spacing w:val="1"/>
                <w:w w:val="104"/>
              </w:rPr>
              <w:t>k</w:t>
            </w:r>
            <w:r>
              <w:rPr>
                <w:w w:val="104"/>
              </w:rPr>
              <w:t>ës</w:t>
            </w:r>
            <w:r>
              <w:rPr>
                <w:spacing w:val="1"/>
                <w:w w:val="104"/>
              </w:rPr>
              <w:t>or</w:t>
            </w:r>
            <w:proofErr w:type="spellEnd"/>
            <w:r>
              <w:rPr>
                <w:w w:val="105"/>
              </w:rPr>
              <w:t>:</w:t>
            </w:r>
          </w:p>
        </w:tc>
      </w:tr>
      <w:tr w:rsidR="00E55DC8" w14:paraId="798EC61C" w14:textId="77777777" w:rsidTr="00EC70FF">
        <w:trPr>
          <w:trHeight w:hRule="exact" w:val="334"/>
        </w:trPr>
        <w:tc>
          <w:tcPr>
            <w:tcW w:w="10531" w:type="dxa"/>
            <w:gridSpan w:val="5"/>
            <w:tcBorders>
              <w:top w:val="dotted" w:sz="4" w:space="0" w:color="000000"/>
              <w:left w:val="dotted" w:sz="5" w:space="0" w:color="000000"/>
              <w:bottom w:val="dotted" w:sz="4" w:space="0" w:color="000000"/>
              <w:right w:val="dotted" w:sz="5" w:space="0" w:color="000000"/>
            </w:tcBorders>
          </w:tcPr>
          <w:p w14:paraId="2AB8407D" w14:textId="17C17F9B" w:rsidR="00E55DC8" w:rsidRDefault="00EE7188">
            <w:proofErr w:type="spellStart"/>
            <w:r>
              <w:t>Ekzaminim</w:t>
            </w:r>
            <w:proofErr w:type="spellEnd"/>
            <w:r>
              <w:t xml:space="preserve"> </w:t>
            </w:r>
            <w:proofErr w:type="spellStart"/>
            <w:r w:rsidR="00876DDF">
              <w:t>s</w:t>
            </w:r>
            <w:r>
              <w:t>ipas</w:t>
            </w:r>
            <w:proofErr w:type="spellEnd"/>
            <w:r>
              <w:t xml:space="preserve"> </w:t>
            </w:r>
            <w:proofErr w:type="spellStart"/>
            <w:r>
              <w:t>rekomandimit</w:t>
            </w:r>
            <w:proofErr w:type="spellEnd"/>
            <w:r>
              <w:t xml:space="preserve">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mjek</w:t>
            </w:r>
            <w:r w:rsidR="00876DDF">
              <w:t>ut</w:t>
            </w:r>
            <w:proofErr w:type="spellEnd"/>
            <w:r>
              <w:t xml:space="preserve"> </w:t>
            </w:r>
            <w:proofErr w:type="spellStart"/>
            <w:r>
              <w:t>reumatolog</w:t>
            </w:r>
            <w:proofErr w:type="spellEnd"/>
          </w:p>
        </w:tc>
      </w:tr>
    </w:tbl>
    <w:p w14:paraId="7553240B" w14:textId="77777777" w:rsidR="00E55DC8" w:rsidRDefault="00E55DC8">
      <w:pPr>
        <w:spacing w:before="2" w:line="180" w:lineRule="exact"/>
        <w:rPr>
          <w:sz w:val="19"/>
          <w:szCs w:val="19"/>
        </w:rPr>
      </w:pPr>
    </w:p>
    <w:p w14:paraId="119AAE37" w14:textId="16FEB4E3" w:rsidR="00E55DC8" w:rsidRDefault="00E71D18">
      <w:pPr>
        <w:spacing w:before="33" w:line="220" w:lineRule="exact"/>
        <w:ind w:left="2066"/>
      </w:pPr>
      <w:r>
        <w:rPr>
          <w:i/>
          <w:position w:val="-1"/>
        </w:rPr>
        <w:t>PER</w:t>
      </w:r>
      <w:r>
        <w:rPr>
          <w:i/>
          <w:spacing w:val="1"/>
          <w:position w:val="-1"/>
        </w:rPr>
        <w:t>S</w:t>
      </w:r>
      <w:r>
        <w:rPr>
          <w:i/>
          <w:position w:val="-1"/>
        </w:rPr>
        <w:t>H</w:t>
      </w:r>
      <w:r>
        <w:rPr>
          <w:i/>
          <w:spacing w:val="-1"/>
          <w:position w:val="-1"/>
        </w:rPr>
        <w:t>K</w:t>
      </w:r>
      <w:r>
        <w:rPr>
          <w:i/>
          <w:position w:val="-1"/>
        </w:rPr>
        <w:t>R</w:t>
      </w:r>
      <w:r>
        <w:rPr>
          <w:i/>
          <w:spacing w:val="1"/>
          <w:position w:val="-1"/>
        </w:rPr>
        <w:t>I</w:t>
      </w:r>
      <w:r>
        <w:rPr>
          <w:i/>
          <w:position w:val="-1"/>
        </w:rPr>
        <w:t>M</w:t>
      </w:r>
      <w:r>
        <w:rPr>
          <w:i/>
          <w:spacing w:val="46"/>
          <w:position w:val="-1"/>
        </w:rPr>
        <w:t xml:space="preserve"> </w:t>
      </w:r>
      <w:r>
        <w:rPr>
          <w:i/>
          <w:position w:val="-1"/>
        </w:rPr>
        <w:t>I</w:t>
      </w:r>
      <w:r>
        <w:rPr>
          <w:i/>
          <w:spacing w:val="7"/>
          <w:position w:val="-1"/>
        </w:rPr>
        <w:t xml:space="preserve"> </w:t>
      </w:r>
      <w:r>
        <w:rPr>
          <w:i/>
          <w:spacing w:val="1"/>
          <w:position w:val="-1"/>
        </w:rPr>
        <w:t>S</w:t>
      </w:r>
      <w:r>
        <w:rPr>
          <w:i/>
          <w:position w:val="-1"/>
        </w:rPr>
        <w:t>H</w:t>
      </w:r>
      <w:r>
        <w:rPr>
          <w:i/>
          <w:spacing w:val="1"/>
          <w:position w:val="-1"/>
        </w:rPr>
        <w:t>P</w:t>
      </w:r>
      <w:r>
        <w:rPr>
          <w:i/>
          <w:position w:val="-1"/>
        </w:rPr>
        <w:t>E</w:t>
      </w:r>
      <w:r>
        <w:rPr>
          <w:i/>
          <w:spacing w:val="-1"/>
          <w:position w:val="-1"/>
        </w:rPr>
        <w:t>N</w:t>
      </w:r>
      <w:r>
        <w:rPr>
          <w:i/>
          <w:position w:val="-1"/>
        </w:rPr>
        <w:t>ZIM</w:t>
      </w:r>
      <w:r>
        <w:rPr>
          <w:i/>
          <w:spacing w:val="1"/>
          <w:position w:val="-1"/>
        </w:rPr>
        <w:t>I</w:t>
      </w:r>
      <w:r>
        <w:rPr>
          <w:i/>
          <w:position w:val="-1"/>
        </w:rPr>
        <w:t>T TE</w:t>
      </w:r>
      <w:r>
        <w:rPr>
          <w:i/>
          <w:spacing w:val="12"/>
          <w:position w:val="-1"/>
        </w:rPr>
        <w:t xml:space="preserve"> </w:t>
      </w:r>
      <w:r>
        <w:rPr>
          <w:i/>
          <w:spacing w:val="-1"/>
          <w:position w:val="-1"/>
        </w:rPr>
        <w:t>K</w:t>
      </w:r>
      <w:r>
        <w:rPr>
          <w:i/>
          <w:spacing w:val="5"/>
          <w:position w:val="-1"/>
        </w:rPr>
        <w:t>R</w:t>
      </w:r>
      <w:r>
        <w:rPr>
          <w:i/>
          <w:position w:val="-1"/>
        </w:rPr>
        <w:t>YE</w:t>
      </w:r>
      <w:r>
        <w:rPr>
          <w:i/>
          <w:spacing w:val="1"/>
          <w:position w:val="-1"/>
        </w:rPr>
        <w:t>R</w:t>
      </w:r>
      <w:r>
        <w:rPr>
          <w:i/>
          <w:position w:val="-1"/>
        </w:rPr>
        <w:t>/A</w:t>
      </w:r>
      <w:r>
        <w:rPr>
          <w:i/>
          <w:spacing w:val="1"/>
          <w:position w:val="-1"/>
        </w:rPr>
        <w:t>P</w:t>
      </w:r>
      <w:r>
        <w:rPr>
          <w:i/>
          <w:position w:val="-1"/>
        </w:rPr>
        <w:t>O</w:t>
      </w:r>
      <w:r>
        <w:rPr>
          <w:i/>
          <w:spacing w:val="45"/>
          <w:position w:val="-1"/>
        </w:rPr>
        <w:t xml:space="preserve"> </w:t>
      </w:r>
      <w:r>
        <w:rPr>
          <w:i/>
          <w:position w:val="-1"/>
        </w:rPr>
        <w:t>QE</w:t>
      </w:r>
      <w:r>
        <w:rPr>
          <w:i/>
          <w:spacing w:val="14"/>
          <w:position w:val="-1"/>
        </w:rPr>
        <w:t xml:space="preserve"> </w:t>
      </w:r>
      <w:r>
        <w:rPr>
          <w:i/>
          <w:position w:val="-1"/>
        </w:rPr>
        <w:t>PR</w:t>
      </w:r>
      <w:r>
        <w:rPr>
          <w:i/>
          <w:spacing w:val="1"/>
          <w:position w:val="-1"/>
        </w:rPr>
        <w:t>I</w:t>
      </w:r>
      <w:r>
        <w:rPr>
          <w:i/>
          <w:position w:val="-1"/>
        </w:rPr>
        <w:t>TET</w:t>
      </w:r>
      <w:r>
        <w:rPr>
          <w:i/>
          <w:spacing w:val="31"/>
          <w:position w:val="-1"/>
        </w:rPr>
        <w:t xml:space="preserve"> </w:t>
      </w:r>
      <w:r>
        <w:rPr>
          <w:i/>
          <w:position w:val="-1"/>
        </w:rPr>
        <w:t>TE</w:t>
      </w:r>
      <w:r>
        <w:rPr>
          <w:i/>
          <w:spacing w:val="12"/>
          <w:position w:val="-1"/>
        </w:rPr>
        <w:t xml:space="preserve"> </w:t>
      </w:r>
      <w:r>
        <w:rPr>
          <w:i/>
          <w:spacing w:val="-1"/>
          <w:w w:val="104"/>
          <w:position w:val="-1"/>
        </w:rPr>
        <w:t>K</w:t>
      </w:r>
      <w:r>
        <w:rPr>
          <w:i/>
          <w:w w:val="104"/>
          <w:position w:val="-1"/>
        </w:rPr>
        <w:t>RYHET</w:t>
      </w:r>
    </w:p>
    <w:p w14:paraId="761A1CF7" w14:textId="77777777" w:rsidR="00E55DC8" w:rsidRDefault="00E55DC8">
      <w:pPr>
        <w:spacing w:before="4" w:line="100" w:lineRule="exact"/>
        <w:rPr>
          <w:sz w:val="11"/>
          <w:szCs w:val="11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52"/>
        <w:gridCol w:w="5455"/>
      </w:tblGrid>
      <w:tr w:rsidR="00E55DC8" w14:paraId="5DBE71D3" w14:textId="77777777">
        <w:trPr>
          <w:trHeight w:hRule="exact" w:val="839"/>
        </w:trPr>
        <w:tc>
          <w:tcPr>
            <w:tcW w:w="4952" w:type="dxa"/>
            <w:tcBorders>
              <w:top w:val="dotted" w:sz="5" w:space="0" w:color="000000"/>
              <w:left w:val="dotted" w:sz="5" w:space="0" w:color="000000"/>
              <w:bottom w:val="dotted" w:sz="5" w:space="0" w:color="000000"/>
              <w:right w:val="dotted" w:sz="5" w:space="0" w:color="000000"/>
            </w:tcBorders>
          </w:tcPr>
          <w:p w14:paraId="62D61748" w14:textId="77777777" w:rsidR="00E55DC8" w:rsidRDefault="00E71D18">
            <w:pPr>
              <w:spacing w:line="220" w:lineRule="exact"/>
              <w:ind w:left="1112"/>
            </w:pPr>
            <w:r>
              <w:rPr>
                <w:b/>
              </w:rPr>
              <w:t>UNE</w:t>
            </w:r>
            <w:r>
              <w:rPr>
                <w:b/>
                <w:spacing w:val="19"/>
              </w:rPr>
              <w:t xml:space="preserve"> </w:t>
            </w:r>
            <w:r>
              <w:rPr>
                <w:b/>
                <w:spacing w:val="1"/>
              </w:rPr>
              <w:t>K</w:t>
            </w:r>
            <w:r>
              <w:rPr>
                <w:b/>
                <w:spacing w:val="-1"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  <w:spacing w:val="1"/>
              </w:rPr>
              <w:t>KOJ</w:t>
            </w:r>
            <w:r>
              <w:rPr>
                <w:b/>
                <w:spacing w:val="38"/>
              </w:rPr>
              <w:t xml:space="preserve"> </w:t>
            </w:r>
            <w:r>
              <w:rPr>
                <w:b/>
              </w:rPr>
              <w:t>R</w:t>
            </w:r>
            <w:r>
              <w:rPr>
                <w:b/>
                <w:spacing w:val="2"/>
              </w:rPr>
              <w:t>I</w:t>
            </w:r>
            <w:r>
              <w:rPr>
                <w:b/>
                <w:spacing w:val="-1"/>
              </w:rPr>
              <w:t>M</w:t>
            </w:r>
            <w:r>
              <w:rPr>
                <w:b/>
                <w:spacing w:val="1"/>
              </w:rPr>
              <w:t>B</w:t>
            </w:r>
            <w:r>
              <w:rPr>
                <w:b/>
              </w:rPr>
              <w:t>UR</w:t>
            </w:r>
            <w:r>
              <w:rPr>
                <w:b/>
                <w:spacing w:val="2"/>
              </w:rPr>
              <w:t>SI</w:t>
            </w:r>
            <w:r>
              <w:rPr>
                <w:b/>
              </w:rPr>
              <w:t>M</w:t>
            </w:r>
          </w:p>
          <w:p w14:paraId="4A480032" w14:textId="77777777" w:rsidR="00E55DC8" w:rsidRDefault="00E71D18">
            <w:pPr>
              <w:spacing w:before="47" w:line="288" w:lineRule="auto"/>
              <w:ind w:left="108" w:right="141"/>
            </w:pPr>
            <w:r>
              <w:rPr>
                <w:spacing w:val="1"/>
              </w:rPr>
              <w:t>(</w:t>
            </w:r>
            <w:proofErr w:type="spellStart"/>
            <w:proofErr w:type="gramStart"/>
            <w:r>
              <w:rPr>
                <w:spacing w:val="1"/>
              </w:rPr>
              <w:t>k</w:t>
            </w:r>
            <w:r>
              <w:t>y</w:t>
            </w:r>
            <w:proofErr w:type="spellEnd"/>
            <w:proofErr w:type="gramEnd"/>
            <w:r>
              <w:rPr>
                <w:spacing w:val="15"/>
              </w:rPr>
              <w:t xml:space="preserve"> </w:t>
            </w:r>
            <w:proofErr w:type="spellStart"/>
            <w:r>
              <w:rPr>
                <w:spacing w:val="1"/>
              </w:rPr>
              <w:t>k</w:t>
            </w:r>
            <w:r>
              <w:rPr>
                <w:spacing w:val="-2"/>
              </w:rPr>
              <w:t>a</w:t>
            </w:r>
            <w:r>
              <w:t>h</w:t>
            </w:r>
            <w:proofErr w:type="spellEnd"/>
            <w:r>
              <w:rPr>
                <w:spacing w:val="16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rPr>
                <w:spacing w:val="5"/>
              </w:rPr>
              <w:t xml:space="preserve"> </w:t>
            </w:r>
            <w:proofErr w:type="spellStart"/>
            <w:r>
              <w:t>ta</w:t>
            </w:r>
            <w:r>
              <w:rPr>
                <w:spacing w:val="1"/>
              </w:rPr>
              <w:t>b</w:t>
            </w:r>
            <w:r>
              <w:t>eles</w:t>
            </w:r>
            <w:proofErr w:type="spellEnd"/>
            <w:r>
              <w:rPr>
                <w:spacing w:val="24"/>
              </w:rPr>
              <w:t xml:space="preserve"> </w:t>
            </w:r>
            <w:proofErr w:type="spellStart"/>
            <w:r>
              <w:rPr>
                <w:spacing w:val="1"/>
              </w:rPr>
              <w:t>p</w:t>
            </w:r>
            <w:r>
              <w:t>l</w:t>
            </w:r>
            <w:r>
              <w:rPr>
                <w:spacing w:val="1"/>
              </w:rPr>
              <w:t>o</w:t>
            </w:r>
            <w:r>
              <w:t>teso</w:t>
            </w:r>
            <w:r>
              <w:rPr>
                <w:spacing w:val="1"/>
              </w:rPr>
              <w:t>h</w:t>
            </w:r>
            <w:r>
              <w:t>et</w:t>
            </w:r>
            <w:proofErr w:type="spellEnd"/>
            <w:r>
              <w:rPr>
                <w:spacing w:val="34"/>
              </w:rPr>
              <w:t xml:space="preserve"> </w:t>
            </w:r>
            <w:r>
              <w:rPr>
                <w:spacing w:val="1"/>
              </w:rPr>
              <w:t>n</w:t>
            </w:r>
            <w:r>
              <w:t>e</w:t>
            </w:r>
            <w:r>
              <w:rPr>
                <w:spacing w:val="9"/>
              </w:rPr>
              <w:t xml:space="preserve"> </w:t>
            </w:r>
            <w:proofErr w:type="spellStart"/>
            <w:r>
              <w:rPr>
                <w:spacing w:val="1"/>
              </w:rPr>
              <w:t>r</w:t>
            </w:r>
            <w:r>
              <w:t>ast</w:t>
            </w:r>
            <w:proofErr w:type="spellEnd"/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s</w:t>
            </w:r>
            <w:r>
              <w:t>e</w:t>
            </w:r>
            <w:r>
              <w:rPr>
                <w:spacing w:val="10"/>
              </w:rPr>
              <w:t xml:space="preserve"> </w:t>
            </w:r>
            <w:proofErr w:type="spellStart"/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on</w:t>
            </w:r>
            <w:r>
              <w:t>i</w:t>
            </w:r>
            <w:proofErr w:type="spellEnd"/>
            <w:r>
              <w:rPr>
                <w:spacing w:val="26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rPr>
                <w:spacing w:val="6"/>
              </w:rPr>
              <w:t xml:space="preserve"> </w:t>
            </w:r>
            <w:proofErr w:type="spellStart"/>
            <w:r>
              <w:rPr>
                <w:spacing w:val="-1"/>
                <w:w w:val="104"/>
              </w:rPr>
              <w:t>s</w:t>
            </w:r>
            <w:r>
              <w:rPr>
                <w:w w:val="104"/>
              </w:rPr>
              <w:t>i</w:t>
            </w:r>
            <w:r>
              <w:rPr>
                <w:spacing w:val="1"/>
                <w:w w:val="104"/>
              </w:rPr>
              <w:t>guru</w:t>
            </w:r>
            <w:r>
              <w:rPr>
                <w:w w:val="104"/>
              </w:rPr>
              <w:t>ar</w:t>
            </w:r>
            <w:proofErr w:type="spellEnd"/>
            <w:r>
              <w:rPr>
                <w:w w:val="104"/>
              </w:rPr>
              <w:t xml:space="preserve"> </w:t>
            </w:r>
            <w:proofErr w:type="spellStart"/>
            <w:r>
              <w:rPr>
                <w:w w:val="105"/>
              </w:rPr>
              <w:t>i</w:t>
            </w:r>
            <w:proofErr w:type="spellEnd"/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k</w:t>
            </w:r>
            <w:r>
              <w:t>a</w:t>
            </w:r>
            <w:r>
              <w:rPr>
                <w:spacing w:val="11"/>
              </w:rPr>
              <w:t xml:space="preserve"> </w:t>
            </w:r>
            <w:proofErr w:type="spellStart"/>
            <w:r>
              <w:rPr>
                <w:spacing w:val="1"/>
              </w:rPr>
              <w:t>p</w:t>
            </w:r>
            <w:r>
              <w:t>a</w:t>
            </w:r>
            <w:r>
              <w:rPr>
                <w:spacing w:val="-1"/>
              </w:rPr>
              <w:t>g</w:t>
            </w:r>
            <w:r>
              <w:rPr>
                <w:spacing w:val="1"/>
              </w:rPr>
              <w:t>u</w:t>
            </w:r>
            <w:r>
              <w:t>ar</w:t>
            </w:r>
            <w:proofErr w:type="spellEnd"/>
            <w:r>
              <w:rPr>
                <w:spacing w:val="26"/>
              </w:rPr>
              <w:t xml:space="preserve"> </w:t>
            </w:r>
            <w:proofErr w:type="spellStart"/>
            <w:r>
              <w:rPr>
                <w:spacing w:val="-1"/>
              </w:rPr>
              <w:t>s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>rb</w:t>
            </w:r>
            <w:r>
              <w:t>i</w:t>
            </w:r>
            <w:r>
              <w:rPr>
                <w:spacing w:val="1"/>
              </w:rPr>
              <w:t>m</w:t>
            </w:r>
            <w:r>
              <w:t>et</w:t>
            </w:r>
            <w:proofErr w:type="spellEnd"/>
            <w:r>
              <w:rPr>
                <w:spacing w:val="33"/>
              </w:rPr>
              <w:t xml:space="preserve"> </w:t>
            </w:r>
            <w:proofErr w:type="spellStart"/>
            <w:r>
              <w:rPr>
                <w:spacing w:val="1"/>
                <w:w w:val="104"/>
              </w:rPr>
              <w:t>m</w:t>
            </w:r>
            <w:r>
              <w:rPr>
                <w:w w:val="104"/>
              </w:rPr>
              <w:t>je</w:t>
            </w:r>
            <w:r>
              <w:rPr>
                <w:spacing w:val="1"/>
                <w:w w:val="104"/>
              </w:rPr>
              <w:t>k</w:t>
            </w:r>
            <w:r>
              <w:rPr>
                <w:w w:val="104"/>
              </w:rPr>
              <w:t>es</w:t>
            </w:r>
            <w:r>
              <w:rPr>
                <w:spacing w:val="-2"/>
                <w:w w:val="104"/>
              </w:rPr>
              <w:t>o</w:t>
            </w:r>
            <w:r>
              <w:rPr>
                <w:spacing w:val="1"/>
                <w:w w:val="104"/>
              </w:rPr>
              <w:t>r</w:t>
            </w:r>
            <w:r>
              <w:rPr>
                <w:w w:val="104"/>
              </w:rPr>
              <w:t>e</w:t>
            </w:r>
            <w:proofErr w:type="spellEnd"/>
          </w:p>
        </w:tc>
        <w:tc>
          <w:tcPr>
            <w:tcW w:w="5455" w:type="dxa"/>
            <w:tcBorders>
              <w:top w:val="dotted" w:sz="5" w:space="0" w:color="000000"/>
              <w:left w:val="dotted" w:sz="5" w:space="0" w:color="000000"/>
              <w:bottom w:val="dotted" w:sz="5" w:space="0" w:color="000000"/>
              <w:right w:val="dotted" w:sz="5" w:space="0" w:color="000000"/>
            </w:tcBorders>
          </w:tcPr>
          <w:p w14:paraId="473C4C3D" w14:textId="77777777" w:rsidR="00E55DC8" w:rsidRDefault="00E71D18">
            <w:pPr>
              <w:spacing w:line="220" w:lineRule="exact"/>
              <w:ind w:left="1069"/>
            </w:pPr>
            <w:r>
              <w:rPr>
                <w:b/>
              </w:rPr>
              <w:t>UNE</w:t>
            </w:r>
            <w:r>
              <w:rPr>
                <w:b/>
                <w:spacing w:val="19"/>
              </w:rPr>
              <w:t xml:space="preserve"> </w:t>
            </w:r>
            <w:r>
              <w:rPr>
                <w:b/>
                <w:spacing w:val="1"/>
              </w:rPr>
              <w:t>K</w:t>
            </w:r>
            <w:r>
              <w:rPr>
                <w:b/>
                <w:spacing w:val="-1"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  <w:spacing w:val="1"/>
              </w:rPr>
              <w:t>KOJ</w:t>
            </w:r>
            <w:r>
              <w:rPr>
                <w:b/>
                <w:spacing w:val="36"/>
              </w:rPr>
              <w:t xml:space="preserve"> </w:t>
            </w:r>
            <w:r>
              <w:rPr>
                <w:b/>
              </w:rPr>
              <w:t>PA</w:t>
            </w:r>
            <w:r>
              <w:rPr>
                <w:b/>
                <w:spacing w:val="1"/>
              </w:rPr>
              <w:t>G</w:t>
            </w:r>
            <w:r>
              <w:rPr>
                <w:b/>
                <w:spacing w:val="-1"/>
              </w:rPr>
              <w:t>E</w:t>
            </w:r>
            <w:r>
              <w:rPr>
                <w:b/>
                <w:spacing w:val="2"/>
              </w:rPr>
              <w:t>S</w:t>
            </w:r>
            <w:r>
              <w:rPr>
                <w:b/>
                <w:spacing w:val="-1"/>
              </w:rPr>
              <w:t>E</w:t>
            </w:r>
            <w:r>
              <w:rPr>
                <w:b/>
                <w:spacing w:val="34"/>
              </w:rPr>
              <w:t xml:space="preserve"> </w:t>
            </w:r>
            <w:r>
              <w:rPr>
                <w:b/>
              </w:rPr>
              <w:t>D</w:t>
            </w:r>
            <w:r>
              <w:rPr>
                <w:b/>
                <w:spacing w:val="2"/>
              </w:rPr>
              <w:t>I</w:t>
            </w:r>
            <w:r>
              <w:rPr>
                <w:b/>
              </w:rPr>
              <w:t>R</w:t>
            </w:r>
            <w:r>
              <w:rPr>
                <w:b/>
                <w:spacing w:val="-1"/>
              </w:rPr>
              <w:t>E</w:t>
            </w:r>
            <w:r>
              <w:rPr>
                <w:b/>
                <w:spacing w:val="1"/>
              </w:rPr>
              <w:t>KT</w:t>
            </w:r>
            <w:r>
              <w:rPr>
                <w:b/>
              </w:rPr>
              <w:t>E</w:t>
            </w:r>
          </w:p>
          <w:p w14:paraId="6F45A456" w14:textId="77777777" w:rsidR="00E55DC8" w:rsidRDefault="00E71D18">
            <w:pPr>
              <w:spacing w:before="47" w:line="288" w:lineRule="auto"/>
              <w:ind w:left="108" w:right="168"/>
            </w:pPr>
            <w:r>
              <w:rPr>
                <w:spacing w:val="1"/>
              </w:rPr>
              <w:t>(</w:t>
            </w:r>
            <w:proofErr w:type="spellStart"/>
            <w:proofErr w:type="gramStart"/>
            <w:r>
              <w:rPr>
                <w:spacing w:val="1"/>
              </w:rPr>
              <w:t>k</w:t>
            </w:r>
            <w:r>
              <w:t>y</w:t>
            </w:r>
            <w:proofErr w:type="spellEnd"/>
            <w:proofErr w:type="gramEnd"/>
            <w:r>
              <w:rPr>
                <w:spacing w:val="15"/>
              </w:rPr>
              <w:t xml:space="preserve"> </w:t>
            </w:r>
            <w:proofErr w:type="spellStart"/>
            <w:r>
              <w:rPr>
                <w:spacing w:val="1"/>
              </w:rPr>
              <w:t>k</w:t>
            </w:r>
            <w:r>
              <w:rPr>
                <w:spacing w:val="-2"/>
              </w:rPr>
              <w:t>a</w:t>
            </w:r>
            <w:r>
              <w:t>h</w:t>
            </w:r>
            <w:proofErr w:type="spellEnd"/>
            <w:r>
              <w:rPr>
                <w:spacing w:val="16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rPr>
                <w:spacing w:val="5"/>
              </w:rPr>
              <w:t xml:space="preserve"> </w:t>
            </w:r>
            <w:proofErr w:type="spellStart"/>
            <w:r>
              <w:t>ta</w:t>
            </w:r>
            <w:r>
              <w:rPr>
                <w:spacing w:val="1"/>
              </w:rPr>
              <w:t>b</w:t>
            </w:r>
            <w:r>
              <w:t>eles</w:t>
            </w:r>
            <w:proofErr w:type="spellEnd"/>
            <w:r>
              <w:rPr>
                <w:spacing w:val="24"/>
              </w:rPr>
              <w:t xml:space="preserve"> </w:t>
            </w:r>
            <w:proofErr w:type="spellStart"/>
            <w:r>
              <w:rPr>
                <w:spacing w:val="1"/>
              </w:rPr>
              <w:t>p</w:t>
            </w:r>
            <w:r>
              <w:t>l</w:t>
            </w:r>
            <w:r>
              <w:rPr>
                <w:spacing w:val="1"/>
              </w:rPr>
              <w:t>o</w:t>
            </w:r>
            <w:r>
              <w:t>teso</w:t>
            </w:r>
            <w:r>
              <w:rPr>
                <w:spacing w:val="1"/>
              </w:rPr>
              <w:t>h</w:t>
            </w:r>
            <w:r>
              <w:t>et</w:t>
            </w:r>
            <w:proofErr w:type="spellEnd"/>
            <w:r>
              <w:rPr>
                <w:spacing w:val="34"/>
              </w:rPr>
              <w:t xml:space="preserve"> </w:t>
            </w:r>
            <w:r>
              <w:rPr>
                <w:spacing w:val="1"/>
              </w:rPr>
              <w:t>n</w:t>
            </w:r>
            <w:r>
              <w:t>e</w:t>
            </w:r>
            <w:r>
              <w:rPr>
                <w:spacing w:val="9"/>
              </w:rPr>
              <w:t xml:space="preserve"> </w:t>
            </w:r>
            <w:proofErr w:type="spellStart"/>
            <w:r>
              <w:rPr>
                <w:spacing w:val="1"/>
              </w:rPr>
              <w:t>r</w:t>
            </w:r>
            <w:r>
              <w:t>ast</w:t>
            </w:r>
            <w:proofErr w:type="spellEnd"/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s</w:t>
            </w:r>
            <w:r>
              <w:t>e</w:t>
            </w:r>
            <w:r>
              <w:rPr>
                <w:spacing w:val="10"/>
              </w:rPr>
              <w:t xml:space="preserve"> </w:t>
            </w:r>
            <w:proofErr w:type="spellStart"/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on</w:t>
            </w:r>
            <w:r>
              <w:t>i</w:t>
            </w:r>
            <w:proofErr w:type="spellEnd"/>
            <w:r>
              <w:rPr>
                <w:spacing w:val="26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rPr>
                <w:spacing w:val="6"/>
              </w:rPr>
              <w:t xml:space="preserve"> </w:t>
            </w:r>
            <w:proofErr w:type="spellStart"/>
            <w:r>
              <w:rPr>
                <w:spacing w:val="-1"/>
              </w:rPr>
              <w:t>s</w:t>
            </w:r>
            <w:r>
              <w:t>i</w:t>
            </w:r>
            <w:r>
              <w:rPr>
                <w:spacing w:val="1"/>
              </w:rPr>
              <w:t>guru</w:t>
            </w:r>
            <w:r>
              <w:t>ar</w:t>
            </w:r>
            <w:proofErr w:type="spellEnd"/>
            <w:r>
              <w:rPr>
                <w:spacing w:val="28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rPr>
                <w:spacing w:val="5"/>
              </w:rPr>
              <w:t xml:space="preserve"> </w:t>
            </w:r>
            <w:proofErr w:type="spellStart"/>
            <w:r>
              <w:rPr>
                <w:spacing w:val="1"/>
                <w:w w:val="104"/>
              </w:rPr>
              <w:t>n</w:t>
            </w:r>
            <w:r>
              <w:rPr>
                <w:spacing w:val="-1"/>
                <w:w w:val="104"/>
              </w:rPr>
              <w:t>u</w:t>
            </w:r>
            <w:r>
              <w:rPr>
                <w:w w:val="104"/>
              </w:rPr>
              <w:t>k</w:t>
            </w:r>
            <w:proofErr w:type="spellEnd"/>
            <w:r>
              <w:rPr>
                <w:w w:val="104"/>
              </w:rPr>
              <w:t xml:space="preserve"> </w:t>
            </w:r>
            <w:proofErr w:type="spellStart"/>
            <w:r>
              <w:rPr>
                <w:spacing w:val="1"/>
              </w:rPr>
              <w:t>d</w:t>
            </w:r>
            <w:r>
              <w:t>es</w:t>
            </w:r>
            <w:r>
              <w:rPr>
                <w:spacing w:val="1"/>
              </w:rPr>
              <w:t>h</w:t>
            </w:r>
            <w:r>
              <w:t>ir</w:t>
            </w:r>
            <w:r>
              <w:rPr>
                <w:spacing w:val="1"/>
              </w:rPr>
              <w:t>o</w:t>
            </w:r>
            <w:r>
              <w:t>n</w:t>
            </w:r>
            <w:proofErr w:type="spellEnd"/>
            <w:r>
              <w:rPr>
                <w:spacing w:val="32"/>
              </w:rPr>
              <w:t xml:space="preserve"> </w:t>
            </w:r>
            <w:proofErr w:type="spellStart"/>
            <w:r>
              <w:t>te</w:t>
            </w:r>
            <w:proofErr w:type="spellEnd"/>
            <w:r>
              <w:rPr>
                <w:spacing w:val="7"/>
              </w:rPr>
              <w:t xml:space="preserve"> </w:t>
            </w:r>
            <w:proofErr w:type="spellStart"/>
            <w:r>
              <w:rPr>
                <w:spacing w:val="1"/>
              </w:rPr>
              <w:t>p</w:t>
            </w:r>
            <w:r>
              <w:t>a</w:t>
            </w:r>
            <w:r>
              <w:rPr>
                <w:spacing w:val="1"/>
              </w:rPr>
              <w:t>gu</w:t>
            </w:r>
            <w:r>
              <w:t>aje</w:t>
            </w:r>
            <w:proofErr w:type="spellEnd"/>
            <w:r>
              <w:rPr>
                <w:spacing w:val="26"/>
              </w:rPr>
              <w:t xml:space="preserve"> </w:t>
            </w:r>
            <w:proofErr w:type="spellStart"/>
            <w:r>
              <w:rPr>
                <w:spacing w:val="1"/>
              </w:rPr>
              <w:t>v</w:t>
            </w:r>
            <w:r>
              <w:t>ete</w:t>
            </w:r>
            <w:proofErr w:type="spellEnd"/>
            <w:r>
              <w:rPr>
                <w:spacing w:val="19"/>
              </w:rPr>
              <w:t xml:space="preserve"> </w:t>
            </w:r>
            <w:proofErr w:type="spellStart"/>
            <w:r>
              <w:rPr>
                <w:spacing w:val="-1"/>
              </w:rPr>
              <w:t>s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b</w:t>
            </w:r>
            <w:r>
              <w:t>i</w:t>
            </w:r>
            <w:r>
              <w:rPr>
                <w:spacing w:val="1"/>
              </w:rPr>
              <w:t>m</w:t>
            </w:r>
            <w:r>
              <w:t>in</w:t>
            </w:r>
            <w:proofErr w:type="spellEnd"/>
            <w:r>
              <w:rPr>
                <w:spacing w:val="36"/>
              </w:rPr>
              <w:t xml:space="preserve"> </w:t>
            </w:r>
            <w:proofErr w:type="spellStart"/>
            <w:r>
              <w:rPr>
                <w:spacing w:val="1"/>
                <w:w w:val="104"/>
              </w:rPr>
              <w:t>m</w:t>
            </w:r>
            <w:r>
              <w:rPr>
                <w:w w:val="104"/>
              </w:rPr>
              <w:t>je</w:t>
            </w:r>
            <w:r>
              <w:rPr>
                <w:spacing w:val="1"/>
                <w:w w:val="104"/>
              </w:rPr>
              <w:t>k</w:t>
            </w:r>
            <w:r>
              <w:rPr>
                <w:w w:val="104"/>
              </w:rPr>
              <w:t>es</w:t>
            </w:r>
            <w:r>
              <w:rPr>
                <w:spacing w:val="1"/>
                <w:w w:val="104"/>
              </w:rPr>
              <w:t>o</w:t>
            </w:r>
            <w:r>
              <w:rPr>
                <w:w w:val="104"/>
              </w:rPr>
              <w:t>r</w:t>
            </w:r>
            <w:proofErr w:type="spellEnd"/>
          </w:p>
        </w:tc>
      </w:tr>
      <w:tr w:rsidR="00E55DC8" w14:paraId="35C97446" w14:textId="77777777">
        <w:trPr>
          <w:trHeight w:hRule="exact" w:val="1943"/>
        </w:trPr>
        <w:tc>
          <w:tcPr>
            <w:tcW w:w="4952" w:type="dxa"/>
            <w:tcBorders>
              <w:top w:val="dotted" w:sz="5" w:space="0" w:color="000000"/>
              <w:left w:val="dotted" w:sz="5" w:space="0" w:color="000000"/>
              <w:bottom w:val="dotted" w:sz="5" w:space="0" w:color="000000"/>
              <w:right w:val="dotted" w:sz="5" w:space="0" w:color="000000"/>
            </w:tcBorders>
          </w:tcPr>
          <w:p w14:paraId="6E218BC8" w14:textId="77777777" w:rsidR="00E55DC8" w:rsidRPr="00744A86" w:rsidRDefault="00E71D18">
            <w:pPr>
              <w:spacing w:line="220" w:lineRule="exact"/>
              <w:ind w:left="108"/>
              <w:rPr>
                <w:lang w:val="it-IT"/>
              </w:rPr>
            </w:pPr>
            <w:r w:rsidRPr="00744A86">
              <w:rPr>
                <w:b/>
                <w:lang w:val="it-IT"/>
              </w:rPr>
              <w:t>□</w:t>
            </w:r>
            <w:r w:rsidRPr="00744A86">
              <w:rPr>
                <w:b/>
                <w:spacing w:val="8"/>
                <w:lang w:val="it-IT"/>
              </w:rPr>
              <w:t xml:space="preserve"> </w:t>
            </w:r>
            <w:r w:rsidRPr="00744A86">
              <w:rPr>
                <w:lang w:val="it-IT"/>
              </w:rPr>
              <w:t>T</w:t>
            </w:r>
            <w:r w:rsidRPr="00744A86">
              <w:rPr>
                <w:spacing w:val="1"/>
                <w:lang w:val="it-IT"/>
              </w:rPr>
              <w:t>r</w:t>
            </w:r>
            <w:r w:rsidRPr="00744A86">
              <w:rPr>
                <w:lang w:val="it-IT"/>
              </w:rPr>
              <w:t>ajti</w:t>
            </w:r>
            <w:r w:rsidRPr="00744A86">
              <w:rPr>
                <w:spacing w:val="1"/>
                <w:lang w:val="it-IT"/>
              </w:rPr>
              <w:t>m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30"/>
                <w:lang w:val="it-IT"/>
              </w:rPr>
              <w:t xml:space="preserve"> </w:t>
            </w:r>
            <w:r w:rsidRPr="00744A86">
              <w:rPr>
                <w:lang w:val="it-IT"/>
              </w:rPr>
              <w:t>a</w:t>
            </w:r>
            <w:r w:rsidRPr="00744A86">
              <w:rPr>
                <w:spacing w:val="1"/>
                <w:lang w:val="it-IT"/>
              </w:rPr>
              <w:t>mbu</w:t>
            </w:r>
            <w:r w:rsidRPr="00744A86">
              <w:rPr>
                <w:lang w:val="it-IT"/>
              </w:rPr>
              <w:t>lat</w:t>
            </w:r>
            <w:r w:rsidRPr="00744A86">
              <w:rPr>
                <w:spacing w:val="3"/>
                <w:lang w:val="it-IT"/>
              </w:rPr>
              <w:t>o</w:t>
            </w:r>
            <w:r w:rsidRPr="00744A86">
              <w:rPr>
                <w:spacing w:val="1"/>
                <w:lang w:val="it-IT"/>
              </w:rPr>
              <w:t>r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37"/>
                <w:lang w:val="it-IT"/>
              </w:rPr>
              <w:t xml:space="preserve"> </w:t>
            </w:r>
            <w:r w:rsidRPr="00744A86">
              <w:rPr>
                <w:spacing w:val="1"/>
                <w:lang w:val="it-IT"/>
              </w:rPr>
              <w:t>(v</w:t>
            </w:r>
            <w:r w:rsidRPr="00744A86">
              <w:rPr>
                <w:lang w:val="it-IT"/>
              </w:rPr>
              <w:t>izite,</w:t>
            </w:r>
            <w:r w:rsidRPr="00744A86">
              <w:rPr>
                <w:spacing w:val="23"/>
                <w:lang w:val="it-IT"/>
              </w:rPr>
              <w:t xml:space="preserve"> </w:t>
            </w:r>
            <w:r w:rsidRPr="00744A86">
              <w:rPr>
                <w:w w:val="104"/>
                <w:lang w:val="it-IT"/>
              </w:rPr>
              <w:t>e</w:t>
            </w:r>
            <w:r w:rsidRPr="00744A86">
              <w:rPr>
                <w:spacing w:val="1"/>
                <w:w w:val="104"/>
                <w:lang w:val="it-IT"/>
              </w:rPr>
              <w:t>k</w:t>
            </w:r>
            <w:r w:rsidRPr="00744A86">
              <w:rPr>
                <w:w w:val="104"/>
                <w:lang w:val="it-IT"/>
              </w:rPr>
              <w:t>z</w:t>
            </w:r>
            <w:r w:rsidRPr="00744A86">
              <w:rPr>
                <w:spacing w:val="1"/>
                <w:w w:val="104"/>
                <w:lang w:val="it-IT"/>
              </w:rPr>
              <w:t>am</w:t>
            </w:r>
            <w:r w:rsidRPr="00744A86">
              <w:rPr>
                <w:w w:val="104"/>
                <w:lang w:val="it-IT"/>
              </w:rPr>
              <w:t>i</w:t>
            </w:r>
            <w:r w:rsidRPr="00744A86">
              <w:rPr>
                <w:spacing w:val="1"/>
                <w:w w:val="104"/>
                <w:lang w:val="it-IT"/>
              </w:rPr>
              <w:t>n</w:t>
            </w:r>
            <w:r w:rsidRPr="00744A86">
              <w:rPr>
                <w:w w:val="104"/>
                <w:lang w:val="it-IT"/>
              </w:rPr>
              <w:t>i</w:t>
            </w:r>
            <w:r w:rsidRPr="00744A86">
              <w:rPr>
                <w:spacing w:val="1"/>
                <w:w w:val="104"/>
                <w:lang w:val="it-IT"/>
              </w:rPr>
              <w:t>m</w:t>
            </w:r>
            <w:r w:rsidRPr="00744A86">
              <w:rPr>
                <w:w w:val="104"/>
                <w:lang w:val="it-IT"/>
              </w:rPr>
              <w:t>e</w:t>
            </w:r>
          </w:p>
          <w:p w14:paraId="17FC7996" w14:textId="77777777" w:rsidR="00E55DC8" w:rsidRPr="00744A86" w:rsidRDefault="00E71D18">
            <w:pPr>
              <w:spacing w:before="46"/>
              <w:ind w:left="108"/>
              <w:rPr>
                <w:lang w:val="it-IT"/>
              </w:rPr>
            </w:pPr>
            <w:r w:rsidRPr="00744A86">
              <w:rPr>
                <w:lang w:val="it-IT"/>
              </w:rPr>
              <w:t>la</w:t>
            </w:r>
            <w:r w:rsidRPr="00744A86">
              <w:rPr>
                <w:spacing w:val="1"/>
                <w:lang w:val="it-IT"/>
              </w:rPr>
              <w:t>bor</w:t>
            </w:r>
            <w:r w:rsidRPr="00744A86">
              <w:rPr>
                <w:lang w:val="it-IT"/>
              </w:rPr>
              <w:t>at</w:t>
            </w:r>
            <w:r w:rsidRPr="00744A86">
              <w:rPr>
                <w:spacing w:val="1"/>
                <w:lang w:val="it-IT"/>
              </w:rPr>
              <w:t>or</w:t>
            </w:r>
            <w:r w:rsidRPr="00744A86">
              <w:rPr>
                <w:lang w:val="it-IT"/>
              </w:rPr>
              <w:t>i</w:t>
            </w:r>
            <w:r w:rsidRPr="00744A86">
              <w:rPr>
                <w:spacing w:val="1"/>
                <w:lang w:val="it-IT"/>
              </w:rPr>
              <w:t>k</w:t>
            </w:r>
            <w:r w:rsidRPr="00744A86">
              <w:rPr>
                <w:spacing w:val="-2"/>
                <w:lang w:val="it-IT"/>
              </w:rPr>
              <w:t>e</w:t>
            </w:r>
            <w:r w:rsidRPr="00744A86">
              <w:rPr>
                <w:lang w:val="it-IT"/>
              </w:rPr>
              <w:t>,</w:t>
            </w:r>
            <w:r w:rsidRPr="00744A86">
              <w:rPr>
                <w:spacing w:val="44"/>
                <w:lang w:val="it-IT"/>
              </w:rPr>
              <w:t xml:space="preserve"> </w:t>
            </w:r>
            <w:r w:rsidRPr="00744A86">
              <w:rPr>
                <w:w w:val="104"/>
                <w:lang w:val="it-IT"/>
              </w:rPr>
              <w:t>e</w:t>
            </w:r>
            <w:r w:rsidRPr="00744A86">
              <w:rPr>
                <w:spacing w:val="1"/>
                <w:w w:val="104"/>
                <w:lang w:val="it-IT"/>
              </w:rPr>
              <w:t>ch</w:t>
            </w:r>
            <w:r w:rsidRPr="00744A86">
              <w:rPr>
                <w:w w:val="104"/>
                <w:lang w:val="it-IT"/>
              </w:rPr>
              <w:t>o</w:t>
            </w:r>
          </w:p>
          <w:p w14:paraId="4BD121C5" w14:textId="77777777" w:rsidR="00E55DC8" w:rsidRPr="00744A86" w:rsidRDefault="00E71D18">
            <w:pPr>
              <w:spacing w:before="46"/>
              <w:ind w:left="108"/>
              <w:rPr>
                <w:lang w:val="it-IT"/>
              </w:rPr>
            </w:pPr>
            <w:r w:rsidRPr="00744A86">
              <w:rPr>
                <w:lang w:val="it-IT"/>
              </w:rPr>
              <w:t>□</w:t>
            </w:r>
            <w:r w:rsidRPr="00744A86">
              <w:rPr>
                <w:spacing w:val="7"/>
                <w:lang w:val="it-IT"/>
              </w:rPr>
              <w:t xml:space="preserve"> </w:t>
            </w:r>
            <w:r w:rsidRPr="00744A86">
              <w:rPr>
                <w:spacing w:val="1"/>
                <w:w w:val="104"/>
                <w:lang w:val="it-IT"/>
              </w:rPr>
              <w:t>M</w:t>
            </w:r>
            <w:r w:rsidRPr="00744A86">
              <w:rPr>
                <w:w w:val="104"/>
                <w:lang w:val="it-IT"/>
              </w:rPr>
              <w:t>e</w:t>
            </w:r>
            <w:r w:rsidRPr="00744A86">
              <w:rPr>
                <w:spacing w:val="1"/>
                <w:w w:val="104"/>
                <w:lang w:val="it-IT"/>
              </w:rPr>
              <w:t>d</w:t>
            </w:r>
            <w:r w:rsidRPr="00744A86">
              <w:rPr>
                <w:w w:val="104"/>
                <w:lang w:val="it-IT"/>
              </w:rPr>
              <w:t>i</w:t>
            </w:r>
            <w:r w:rsidRPr="00744A86">
              <w:rPr>
                <w:spacing w:val="1"/>
                <w:w w:val="104"/>
                <w:lang w:val="it-IT"/>
              </w:rPr>
              <w:t>k</w:t>
            </w:r>
            <w:r w:rsidRPr="00744A86">
              <w:rPr>
                <w:w w:val="104"/>
                <w:lang w:val="it-IT"/>
              </w:rPr>
              <w:t>a</w:t>
            </w:r>
            <w:r w:rsidRPr="00744A86">
              <w:rPr>
                <w:spacing w:val="1"/>
                <w:w w:val="104"/>
                <w:lang w:val="it-IT"/>
              </w:rPr>
              <w:t>m</w:t>
            </w:r>
            <w:r w:rsidRPr="00744A86">
              <w:rPr>
                <w:w w:val="104"/>
                <w:lang w:val="it-IT"/>
              </w:rPr>
              <w:t>e</w:t>
            </w:r>
            <w:r w:rsidRPr="00744A86">
              <w:rPr>
                <w:spacing w:val="1"/>
                <w:w w:val="104"/>
                <w:lang w:val="it-IT"/>
              </w:rPr>
              <w:t>n</w:t>
            </w:r>
            <w:r w:rsidRPr="00744A86">
              <w:rPr>
                <w:w w:val="105"/>
                <w:lang w:val="it-IT"/>
              </w:rPr>
              <w:t>te</w:t>
            </w:r>
          </w:p>
          <w:p w14:paraId="310957D6" w14:textId="77777777" w:rsidR="00E55DC8" w:rsidRPr="00744A86" w:rsidRDefault="00E71D18">
            <w:pPr>
              <w:spacing w:before="46"/>
              <w:ind w:left="108"/>
              <w:rPr>
                <w:lang w:val="it-IT"/>
              </w:rPr>
            </w:pPr>
            <w:r w:rsidRPr="00744A86">
              <w:rPr>
                <w:lang w:val="it-IT"/>
              </w:rPr>
              <w:t>□</w:t>
            </w:r>
            <w:r w:rsidRPr="00744A86">
              <w:rPr>
                <w:spacing w:val="7"/>
                <w:lang w:val="it-IT"/>
              </w:rPr>
              <w:t xml:space="preserve"> </w:t>
            </w:r>
            <w:r w:rsidRPr="00744A86">
              <w:rPr>
                <w:lang w:val="it-IT"/>
              </w:rPr>
              <w:t>K</w:t>
            </w:r>
            <w:r w:rsidRPr="00744A86">
              <w:rPr>
                <w:spacing w:val="1"/>
                <w:lang w:val="it-IT"/>
              </w:rPr>
              <w:t>u</w:t>
            </w:r>
            <w:r w:rsidRPr="00744A86">
              <w:rPr>
                <w:lang w:val="it-IT"/>
              </w:rPr>
              <w:t>j</w:t>
            </w:r>
            <w:r w:rsidRPr="00744A86">
              <w:rPr>
                <w:spacing w:val="1"/>
                <w:lang w:val="it-IT"/>
              </w:rPr>
              <w:t>d</w:t>
            </w:r>
            <w:r w:rsidRPr="00744A86">
              <w:rPr>
                <w:lang w:val="it-IT"/>
              </w:rPr>
              <w:t>es</w:t>
            </w:r>
            <w:r w:rsidRPr="00744A86">
              <w:rPr>
                <w:spacing w:val="25"/>
                <w:lang w:val="it-IT"/>
              </w:rPr>
              <w:t xml:space="preserve"> </w:t>
            </w:r>
            <w:r w:rsidRPr="00744A86">
              <w:rPr>
                <w:spacing w:val="1"/>
                <w:lang w:val="it-IT"/>
              </w:rPr>
              <w:t>p</w:t>
            </w:r>
            <w:r w:rsidRPr="00744A86">
              <w:rPr>
                <w:lang w:val="it-IT"/>
              </w:rPr>
              <w:t>a</w:t>
            </w:r>
            <w:r w:rsidRPr="00744A86">
              <w:rPr>
                <w:spacing w:val="1"/>
                <w:lang w:val="it-IT"/>
              </w:rPr>
              <w:t>r</w:t>
            </w:r>
            <w:r w:rsidRPr="00744A86">
              <w:rPr>
                <w:lang w:val="it-IT"/>
              </w:rPr>
              <w:t>a</w:t>
            </w:r>
            <w:r w:rsidRPr="00744A86">
              <w:rPr>
                <w:spacing w:val="1"/>
                <w:lang w:val="it-IT"/>
              </w:rPr>
              <w:t>nd</w:t>
            </w:r>
            <w:r w:rsidRPr="00744A86">
              <w:rPr>
                <w:lang w:val="it-IT"/>
              </w:rPr>
              <w:t>al</w:t>
            </w:r>
            <w:r w:rsidRPr="00744A86">
              <w:rPr>
                <w:spacing w:val="1"/>
                <w:lang w:val="it-IT"/>
              </w:rPr>
              <w:t>u</w:t>
            </w:r>
            <w:r w:rsidRPr="00744A86">
              <w:rPr>
                <w:lang w:val="it-IT"/>
              </w:rPr>
              <w:t>es</w:t>
            </w:r>
            <w:r w:rsidRPr="00744A86">
              <w:rPr>
                <w:spacing w:val="40"/>
                <w:lang w:val="it-IT"/>
              </w:rPr>
              <w:t xml:space="preserve"> </w:t>
            </w:r>
            <w:r w:rsidRPr="00744A86">
              <w:rPr>
                <w:spacing w:val="1"/>
                <w:lang w:val="it-IT"/>
              </w:rPr>
              <w:t>o</w:t>
            </w:r>
            <w:r w:rsidRPr="00744A86">
              <w:rPr>
                <w:spacing w:val="-1"/>
                <w:lang w:val="it-IT"/>
              </w:rPr>
              <w:t>s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14"/>
                <w:lang w:val="it-IT"/>
              </w:rPr>
              <w:t xml:space="preserve"> </w:t>
            </w:r>
            <w:r w:rsidRPr="00744A86">
              <w:rPr>
                <w:w w:val="104"/>
                <w:lang w:val="it-IT"/>
              </w:rPr>
              <w:t>Va</w:t>
            </w:r>
            <w:r w:rsidRPr="00744A86">
              <w:rPr>
                <w:spacing w:val="-1"/>
                <w:w w:val="104"/>
                <w:lang w:val="it-IT"/>
              </w:rPr>
              <w:t>ks</w:t>
            </w:r>
            <w:r w:rsidRPr="00744A86">
              <w:rPr>
                <w:w w:val="104"/>
                <w:lang w:val="it-IT"/>
              </w:rPr>
              <w:t>i</w:t>
            </w:r>
            <w:r w:rsidRPr="00744A86">
              <w:rPr>
                <w:spacing w:val="1"/>
                <w:w w:val="104"/>
                <w:lang w:val="it-IT"/>
              </w:rPr>
              <w:t>n</w:t>
            </w:r>
            <w:r w:rsidRPr="00744A86">
              <w:rPr>
                <w:w w:val="104"/>
                <w:lang w:val="it-IT"/>
              </w:rPr>
              <w:t>a</w:t>
            </w:r>
          </w:p>
          <w:p w14:paraId="4E7B7B57" w14:textId="77777777" w:rsidR="00E55DC8" w:rsidRPr="00744A86" w:rsidRDefault="00E71D18">
            <w:pPr>
              <w:spacing w:before="46"/>
              <w:ind w:left="108"/>
              <w:rPr>
                <w:lang w:val="it-IT"/>
              </w:rPr>
            </w:pPr>
            <w:r w:rsidRPr="00744A86">
              <w:rPr>
                <w:lang w:val="it-IT"/>
              </w:rPr>
              <w:t>□</w:t>
            </w:r>
            <w:r w:rsidRPr="00744A86">
              <w:rPr>
                <w:spacing w:val="7"/>
                <w:lang w:val="it-IT"/>
              </w:rPr>
              <w:t xml:space="preserve"> </w:t>
            </w:r>
            <w:r w:rsidRPr="00744A86">
              <w:rPr>
                <w:lang w:val="it-IT"/>
              </w:rPr>
              <w:t>K</w:t>
            </w:r>
            <w:r w:rsidRPr="00744A86">
              <w:rPr>
                <w:spacing w:val="1"/>
                <w:lang w:val="it-IT"/>
              </w:rPr>
              <w:t>on</w:t>
            </w:r>
            <w:r w:rsidRPr="00744A86">
              <w:rPr>
                <w:lang w:val="it-IT"/>
              </w:rPr>
              <w:t>tr</w:t>
            </w:r>
            <w:r w:rsidRPr="00744A86">
              <w:rPr>
                <w:spacing w:val="1"/>
                <w:lang w:val="it-IT"/>
              </w:rPr>
              <w:t>o</w:t>
            </w:r>
            <w:r w:rsidRPr="00744A86">
              <w:rPr>
                <w:lang w:val="it-IT"/>
              </w:rPr>
              <w:t>lle</w:t>
            </w:r>
            <w:r w:rsidRPr="00744A86">
              <w:rPr>
                <w:spacing w:val="36"/>
                <w:lang w:val="it-IT"/>
              </w:rPr>
              <w:t xml:space="preserve"> </w:t>
            </w:r>
            <w:r w:rsidRPr="00744A86">
              <w:rPr>
                <w:lang w:val="it-IT"/>
              </w:rPr>
              <w:t>te</w:t>
            </w:r>
            <w:r w:rsidRPr="00744A86">
              <w:rPr>
                <w:spacing w:val="10"/>
                <w:lang w:val="it-IT"/>
              </w:rPr>
              <w:t xml:space="preserve"> </w:t>
            </w:r>
            <w:r w:rsidRPr="00744A86">
              <w:rPr>
                <w:spacing w:val="1"/>
                <w:lang w:val="it-IT"/>
              </w:rPr>
              <w:t>r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-1"/>
                <w:lang w:val="it-IT"/>
              </w:rPr>
              <w:t>k</w:t>
            </w:r>
            <w:r w:rsidRPr="00744A86">
              <w:rPr>
                <w:spacing w:val="1"/>
                <w:lang w:val="it-IT"/>
              </w:rPr>
              <w:t>om</w:t>
            </w:r>
            <w:r w:rsidRPr="00744A86">
              <w:rPr>
                <w:lang w:val="it-IT"/>
              </w:rPr>
              <w:t>a</w:t>
            </w:r>
            <w:r w:rsidRPr="00744A86">
              <w:rPr>
                <w:spacing w:val="1"/>
                <w:lang w:val="it-IT"/>
              </w:rPr>
              <w:t>n</w:t>
            </w:r>
            <w:r w:rsidRPr="00744A86">
              <w:rPr>
                <w:spacing w:val="-1"/>
                <w:lang w:val="it-IT"/>
              </w:rPr>
              <w:t>d</w:t>
            </w:r>
            <w:r w:rsidRPr="00744A86">
              <w:rPr>
                <w:spacing w:val="1"/>
                <w:lang w:val="it-IT"/>
              </w:rPr>
              <w:t>u</w:t>
            </w:r>
            <w:r w:rsidRPr="00744A86">
              <w:rPr>
                <w:lang w:val="it-IT"/>
              </w:rPr>
              <w:t>a</w:t>
            </w:r>
            <w:r w:rsidRPr="00744A86">
              <w:rPr>
                <w:spacing w:val="1"/>
                <w:lang w:val="it-IT"/>
              </w:rPr>
              <w:t>r</w:t>
            </w:r>
            <w:r w:rsidRPr="00744A86">
              <w:rPr>
                <w:lang w:val="it-IT"/>
              </w:rPr>
              <w:t>a</w:t>
            </w:r>
            <w:r w:rsidRPr="00744A86">
              <w:rPr>
                <w:spacing w:val="47"/>
                <w:lang w:val="it-IT"/>
              </w:rPr>
              <w:t xml:space="preserve"> </w:t>
            </w:r>
            <w:r w:rsidRPr="00744A86">
              <w:rPr>
                <w:spacing w:val="1"/>
                <w:lang w:val="it-IT"/>
              </w:rPr>
              <w:t>p</w:t>
            </w:r>
            <w:r w:rsidRPr="00744A86">
              <w:rPr>
                <w:lang w:val="it-IT"/>
              </w:rPr>
              <w:t>er</w:t>
            </w:r>
            <w:r w:rsidRPr="00744A86">
              <w:rPr>
                <w:spacing w:val="14"/>
                <w:lang w:val="it-IT"/>
              </w:rPr>
              <w:t xml:space="preserve"> </w:t>
            </w:r>
            <w:r w:rsidRPr="00744A86">
              <w:rPr>
                <w:spacing w:val="1"/>
                <w:w w:val="104"/>
                <w:lang w:val="it-IT"/>
              </w:rPr>
              <w:t>d</w:t>
            </w:r>
            <w:r w:rsidRPr="00744A86">
              <w:rPr>
                <w:w w:val="104"/>
                <w:lang w:val="it-IT"/>
              </w:rPr>
              <w:t>ia</w:t>
            </w:r>
            <w:r w:rsidRPr="00744A86">
              <w:rPr>
                <w:spacing w:val="-1"/>
                <w:w w:val="104"/>
                <w:lang w:val="it-IT"/>
              </w:rPr>
              <w:t>g</w:t>
            </w:r>
            <w:r w:rsidRPr="00744A86">
              <w:rPr>
                <w:spacing w:val="1"/>
                <w:w w:val="104"/>
                <w:lang w:val="it-IT"/>
              </w:rPr>
              <w:t>no</w:t>
            </w:r>
            <w:r w:rsidRPr="00744A86">
              <w:rPr>
                <w:spacing w:val="-1"/>
                <w:w w:val="104"/>
                <w:lang w:val="it-IT"/>
              </w:rPr>
              <w:t>s</w:t>
            </w:r>
            <w:r w:rsidRPr="00744A86">
              <w:rPr>
                <w:w w:val="104"/>
                <w:lang w:val="it-IT"/>
              </w:rPr>
              <w:t>ti</w:t>
            </w:r>
            <w:r w:rsidRPr="00744A86">
              <w:rPr>
                <w:spacing w:val="1"/>
                <w:w w:val="104"/>
                <w:lang w:val="it-IT"/>
              </w:rPr>
              <w:t>k</w:t>
            </w:r>
            <w:r w:rsidRPr="00744A86">
              <w:rPr>
                <w:w w:val="104"/>
                <w:lang w:val="it-IT"/>
              </w:rPr>
              <w:t>im</w:t>
            </w:r>
          </w:p>
          <w:p w14:paraId="7237A732" w14:textId="77777777" w:rsidR="00E55DC8" w:rsidRDefault="00E71D18">
            <w:pPr>
              <w:spacing w:before="46"/>
              <w:ind w:left="108"/>
            </w:pPr>
            <w:r>
              <w:t>□</w:t>
            </w:r>
            <w:r>
              <w:rPr>
                <w:spacing w:val="7"/>
              </w:rPr>
              <w:t xml:space="preserve"> </w:t>
            </w:r>
            <w:proofErr w:type="spellStart"/>
            <w:r>
              <w:t>K</w:t>
            </w:r>
            <w:r>
              <w:rPr>
                <w:spacing w:val="1"/>
              </w:rPr>
              <w:t>u</w:t>
            </w:r>
            <w:r>
              <w:t>j</w:t>
            </w:r>
            <w:r>
              <w:rPr>
                <w:spacing w:val="1"/>
              </w:rPr>
              <w:t>d</w:t>
            </w:r>
            <w:r>
              <w:t>es</w:t>
            </w:r>
            <w:proofErr w:type="spellEnd"/>
            <w:r>
              <w:rPr>
                <w:spacing w:val="25"/>
              </w:rPr>
              <w:t xml:space="preserve"> </w:t>
            </w:r>
            <w:r>
              <w:rPr>
                <w:spacing w:val="1"/>
              </w:rPr>
              <w:t>p</w:t>
            </w:r>
            <w:r>
              <w:t>er</w:t>
            </w:r>
            <w:r>
              <w:rPr>
                <w:spacing w:val="14"/>
              </w:rPr>
              <w:t xml:space="preserve"> </w:t>
            </w:r>
            <w:proofErr w:type="spellStart"/>
            <w:r>
              <w:rPr>
                <w:spacing w:val="1"/>
              </w:rPr>
              <w:t>nd</w:t>
            </w:r>
            <w:r>
              <w:t>je</w:t>
            </w:r>
            <w:r>
              <w:rPr>
                <w:spacing w:val="1"/>
              </w:rPr>
              <w:t>k</w:t>
            </w:r>
            <w:r>
              <w:t>j</w:t>
            </w:r>
            <w:r>
              <w:rPr>
                <w:spacing w:val="-2"/>
              </w:rPr>
              <w:t>e</w:t>
            </w:r>
            <w:r>
              <w:t>n</w:t>
            </w:r>
            <w:proofErr w:type="spellEnd"/>
            <w:r>
              <w:rPr>
                <w:spacing w:val="33"/>
              </w:rPr>
              <w:t xml:space="preserve"> </w:t>
            </w:r>
            <w:r>
              <w:t>e</w:t>
            </w:r>
            <w:r>
              <w:rPr>
                <w:spacing w:val="7"/>
              </w:rPr>
              <w:t xml:space="preserve"> </w:t>
            </w:r>
            <w:proofErr w:type="spellStart"/>
            <w:r>
              <w:rPr>
                <w:spacing w:val="-1"/>
                <w:w w:val="104"/>
              </w:rPr>
              <w:t>s</w:t>
            </w:r>
            <w:r>
              <w:rPr>
                <w:spacing w:val="1"/>
                <w:w w:val="104"/>
              </w:rPr>
              <w:t>h</w:t>
            </w:r>
            <w:r>
              <w:rPr>
                <w:w w:val="105"/>
              </w:rPr>
              <w:t>tat</w:t>
            </w:r>
            <w:r>
              <w:rPr>
                <w:spacing w:val="-2"/>
                <w:w w:val="105"/>
              </w:rPr>
              <w:t>z</w:t>
            </w:r>
            <w:r>
              <w:rPr>
                <w:w w:val="104"/>
              </w:rPr>
              <w:t>a</w:t>
            </w:r>
            <w:r>
              <w:rPr>
                <w:spacing w:val="1"/>
                <w:w w:val="104"/>
              </w:rPr>
              <w:t>n</w:t>
            </w:r>
            <w:r>
              <w:rPr>
                <w:w w:val="104"/>
              </w:rPr>
              <w:t>i</w:t>
            </w:r>
            <w:r>
              <w:rPr>
                <w:spacing w:val="-1"/>
                <w:w w:val="104"/>
              </w:rPr>
              <w:t>s</w:t>
            </w:r>
            <w:r>
              <w:rPr>
                <w:w w:val="104"/>
              </w:rPr>
              <w:t>e</w:t>
            </w:r>
            <w:proofErr w:type="spellEnd"/>
          </w:p>
          <w:p w14:paraId="5C162D43" w14:textId="77777777" w:rsidR="00E55DC8" w:rsidRDefault="00E71D18">
            <w:pPr>
              <w:spacing w:before="46"/>
              <w:ind w:left="108"/>
            </w:pPr>
            <w:r>
              <w:t>□</w:t>
            </w:r>
            <w:r>
              <w:rPr>
                <w:spacing w:val="7"/>
              </w:rPr>
              <w:t xml:space="preserve"> </w:t>
            </w:r>
            <w:proofErr w:type="spellStart"/>
            <w:r>
              <w:t>K</w:t>
            </w:r>
            <w:r>
              <w:rPr>
                <w:spacing w:val="1"/>
              </w:rPr>
              <w:t>u</w:t>
            </w:r>
            <w:r>
              <w:t>j</w:t>
            </w:r>
            <w:r>
              <w:rPr>
                <w:spacing w:val="1"/>
              </w:rPr>
              <w:t>d</w:t>
            </w:r>
            <w:r>
              <w:t>es</w:t>
            </w:r>
            <w:proofErr w:type="spellEnd"/>
            <w:r>
              <w:rPr>
                <w:spacing w:val="25"/>
              </w:rPr>
              <w:t xml:space="preserve"> </w:t>
            </w:r>
            <w:proofErr w:type="spellStart"/>
            <w:r>
              <w:rPr>
                <w:spacing w:val="1"/>
                <w:w w:val="104"/>
              </w:rPr>
              <w:t>d</w:t>
            </w:r>
            <w:r>
              <w:rPr>
                <w:w w:val="104"/>
              </w:rPr>
              <w:t>e</w:t>
            </w:r>
            <w:r>
              <w:rPr>
                <w:spacing w:val="1"/>
                <w:w w:val="104"/>
              </w:rPr>
              <w:t>n</w:t>
            </w:r>
            <w:r>
              <w:rPr>
                <w:w w:val="104"/>
              </w:rPr>
              <w:t>ta</w:t>
            </w:r>
            <w:r>
              <w:rPr>
                <w:spacing w:val="1"/>
                <w:w w:val="104"/>
              </w:rPr>
              <w:t>r</w:t>
            </w:r>
            <w:proofErr w:type="spellEnd"/>
            <w:r>
              <w:rPr>
                <w:w w:val="104"/>
              </w:rPr>
              <w:t>/</w:t>
            </w:r>
            <w:proofErr w:type="spellStart"/>
            <w:r>
              <w:rPr>
                <w:spacing w:val="1"/>
                <w:w w:val="104"/>
              </w:rPr>
              <w:t>op</w:t>
            </w:r>
            <w:r>
              <w:rPr>
                <w:w w:val="104"/>
              </w:rPr>
              <w:t>ti</w:t>
            </w:r>
            <w:r>
              <w:rPr>
                <w:spacing w:val="1"/>
                <w:w w:val="104"/>
              </w:rPr>
              <w:t>k</w:t>
            </w:r>
            <w:proofErr w:type="spellEnd"/>
            <w:r>
              <w:rPr>
                <w:w w:val="104"/>
              </w:rPr>
              <w:t>/</w:t>
            </w:r>
            <w:proofErr w:type="spellStart"/>
            <w:r>
              <w:rPr>
                <w:spacing w:val="1"/>
                <w:w w:val="104"/>
              </w:rPr>
              <w:t>d</w:t>
            </w:r>
            <w:r>
              <w:rPr>
                <w:spacing w:val="-2"/>
                <w:w w:val="104"/>
              </w:rPr>
              <w:t>e</w:t>
            </w:r>
            <w:r>
              <w:rPr>
                <w:spacing w:val="1"/>
                <w:w w:val="104"/>
              </w:rPr>
              <w:t>g</w:t>
            </w:r>
            <w:r>
              <w:rPr>
                <w:w w:val="104"/>
              </w:rPr>
              <w:t>jimin</w:t>
            </w:r>
            <w:proofErr w:type="spellEnd"/>
          </w:p>
        </w:tc>
        <w:tc>
          <w:tcPr>
            <w:tcW w:w="5455" w:type="dxa"/>
            <w:tcBorders>
              <w:top w:val="dotted" w:sz="5" w:space="0" w:color="000000"/>
              <w:left w:val="dotted" w:sz="5" w:space="0" w:color="000000"/>
              <w:bottom w:val="dotted" w:sz="5" w:space="0" w:color="000000"/>
              <w:right w:val="dotted" w:sz="5" w:space="0" w:color="000000"/>
            </w:tcBorders>
          </w:tcPr>
          <w:p w14:paraId="59D3462B" w14:textId="688D96CE" w:rsidR="00E55DC8" w:rsidRPr="00744A86" w:rsidRDefault="00E71D18">
            <w:pPr>
              <w:spacing w:line="220" w:lineRule="exact"/>
              <w:ind w:left="108"/>
              <w:rPr>
                <w:lang w:val="it-IT"/>
              </w:rPr>
            </w:pPr>
            <w:r w:rsidRPr="00744A86">
              <w:rPr>
                <w:b/>
                <w:lang w:val="it-IT"/>
              </w:rPr>
              <w:t xml:space="preserve">□ </w:t>
            </w:r>
            <w:r w:rsidRPr="00744A86">
              <w:rPr>
                <w:lang w:val="it-IT"/>
              </w:rPr>
              <w:t>T</w:t>
            </w:r>
            <w:r w:rsidRPr="00744A86">
              <w:rPr>
                <w:spacing w:val="1"/>
                <w:lang w:val="it-IT"/>
              </w:rPr>
              <w:t>r</w:t>
            </w:r>
            <w:r w:rsidRPr="00744A86">
              <w:rPr>
                <w:lang w:val="it-IT"/>
              </w:rPr>
              <w:t>ajti</w:t>
            </w:r>
            <w:r w:rsidRPr="00744A86">
              <w:rPr>
                <w:spacing w:val="1"/>
                <w:lang w:val="it-IT"/>
              </w:rPr>
              <w:t>m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30"/>
                <w:lang w:val="it-IT"/>
              </w:rPr>
              <w:t xml:space="preserve"> </w:t>
            </w:r>
            <w:r w:rsidRPr="00744A86">
              <w:rPr>
                <w:spacing w:val="-1"/>
                <w:lang w:val="it-IT"/>
              </w:rPr>
              <w:t>s</w:t>
            </w:r>
            <w:r w:rsidRPr="00744A86">
              <w:rPr>
                <w:spacing w:val="2"/>
                <w:lang w:val="it-IT"/>
              </w:rPr>
              <w:t>p</w:t>
            </w:r>
            <w:r w:rsidRPr="00744A86">
              <w:rPr>
                <w:lang w:val="it-IT"/>
              </w:rPr>
              <w:t>ital</w:t>
            </w:r>
            <w:r w:rsidRPr="00744A86">
              <w:rPr>
                <w:spacing w:val="1"/>
                <w:lang w:val="it-IT"/>
              </w:rPr>
              <w:t>or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30"/>
                <w:lang w:val="it-IT"/>
              </w:rPr>
              <w:t xml:space="preserve"> </w:t>
            </w:r>
            <w:r w:rsidRPr="00744A86">
              <w:rPr>
                <w:spacing w:val="1"/>
                <w:lang w:val="it-IT"/>
              </w:rPr>
              <w:t>(</w:t>
            </w:r>
            <w:r w:rsidRPr="00744A86">
              <w:rPr>
                <w:spacing w:val="-1"/>
                <w:lang w:val="it-IT"/>
              </w:rPr>
              <w:t>s</w:t>
            </w:r>
            <w:r w:rsidRPr="00744A86">
              <w:rPr>
                <w:spacing w:val="1"/>
                <w:lang w:val="it-IT"/>
              </w:rPr>
              <w:t>h</w:t>
            </w:r>
            <w:r w:rsidRPr="00744A86">
              <w:rPr>
                <w:lang w:val="it-IT"/>
              </w:rPr>
              <w:t>trim</w:t>
            </w:r>
            <w:r w:rsidRPr="00744A86">
              <w:rPr>
                <w:spacing w:val="26"/>
                <w:lang w:val="it-IT"/>
              </w:rPr>
              <w:t xml:space="preserve"> </w:t>
            </w:r>
            <w:r w:rsidRPr="00744A86">
              <w:rPr>
                <w:spacing w:val="-1"/>
                <w:lang w:val="it-IT"/>
              </w:rPr>
              <w:t>n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11"/>
                <w:lang w:val="it-IT"/>
              </w:rPr>
              <w:t xml:space="preserve"> </w:t>
            </w:r>
            <w:r w:rsidRPr="00744A86">
              <w:rPr>
                <w:spacing w:val="-1"/>
                <w:w w:val="104"/>
                <w:lang w:val="it-IT"/>
              </w:rPr>
              <w:t>s</w:t>
            </w:r>
            <w:r w:rsidRPr="00744A86">
              <w:rPr>
                <w:spacing w:val="1"/>
                <w:w w:val="104"/>
                <w:lang w:val="it-IT"/>
              </w:rPr>
              <w:t>p</w:t>
            </w:r>
            <w:r w:rsidRPr="00744A86">
              <w:rPr>
                <w:w w:val="105"/>
                <w:lang w:val="it-IT"/>
              </w:rPr>
              <w:t>ital</w:t>
            </w:r>
          </w:p>
          <w:p w14:paraId="1937CFDE" w14:textId="77777777" w:rsidR="00E55DC8" w:rsidRPr="00744A86" w:rsidRDefault="00E71D18">
            <w:pPr>
              <w:spacing w:before="46"/>
              <w:ind w:left="108"/>
              <w:rPr>
                <w:lang w:val="it-IT"/>
              </w:rPr>
            </w:pPr>
            <w:r w:rsidRPr="00744A86">
              <w:rPr>
                <w:lang w:val="it-IT"/>
              </w:rPr>
              <w:t>□</w:t>
            </w:r>
            <w:r w:rsidRPr="00744A86">
              <w:rPr>
                <w:spacing w:val="7"/>
                <w:lang w:val="it-IT"/>
              </w:rPr>
              <w:t xml:space="preserve"> </w:t>
            </w:r>
            <w:r w:rsidRPr="00744A86">
              <w:rPr>
                <w:lang w:val="it-IT"/>
              </w:rPr>
              <w:t>K</w:t>
            </w:r>
            <w:r w:rsidRPr="00744A86">
              <w:rPr>
                <w:spacing w:val="1"/>
                <w:lang w:val="it-IT"/>
              </w:rPr>
              <w:t>em</w:t>
            </w:r>
            <w:r w:rsidRPr="00744A86">
              <w:rPr>
                <w:lang w:val="it-IT"/>
              </w:rPr>
              <w:t>i</w:t>
            </w:r>
            <w:r w:rsidRPr="00744A86">
              <w:rPr>
                <w:spacing w:val="1"/>
                <w:lang w:val="it-IT"/>
              </w:rPr>
              <w:t>o</w:t>
            </w:r>
            <w:r w:rsidRPr="00744A86">
              <w:rPr>
                <w:lang w:val="it-IT"/>
              </w:rPr>
              <w:t>te</w:t>
            </w:r>
            <w:r w:rsidRPr="00744A86">
              <w:rPr>
                <w:spacing w:val="1"/>
                <w:lang w:val="it-IT"/>
              </w:rPr>
              <w:t>r</w:t>
            </w:r>
            <w:r w:rsidRPr="00744A86">
              <w:rPr>
                <w:lang w:val="it-IT"/>
              </w:rPr>
              <w:t>a</w:t>
            </w:r>
            <w:r w:rsidRPr="00744A86">
              <w:rPr>
                <w:spacing w:val="1"/>
                <w:lang w:val="it-IT"/>
              </w:rPr>
              <w:t>p</w:t>
            </w:r>
            <w:r w:rsidRPr="00744A86">
              <w:rPr>
                <w:lang w:val="it-IT"/>
              </w:rPr>
              <w:t>i</w:t>
            </w:r>
            <w:r w:rsidRPr="00744A86">
              <w:rPr>
                <w:spacing w:val="44"/>
                <w:lang w:val="it-IT"/>
              </w:rPr>
              <w:t xml:space="preserve"> </w:t>
            </w:r>
            <w:r w:rsidRPr="00744A86">
              <w:rPr>
                <w:w w:val="104"/>
                <w:lang w:val="it-IT"/>
              </w:rPr>
              <w:t>/</w:t>
            </w:r>
            <w:r w:rsidRPr="00744A86">
              <w:rPr>
                <w:spacing w:val="-1"/>
                <w:w w:val="104"/>
                <w:lang w:val="it-IT"/>
              </w:rPr>
              <w:t>R</w:t>
            </w:r>
            <w:r w:rsidRPr="00744A86">
              <w:rPr>
                <w:w w:val="104"/>
                <w:lang w:val="it-IT"/>
              </w:rPr>
              <w:t>a</w:t>
            </w:r>
            <w:r w:rsidRPr="00744A86">
              <w:rPr>
                <w:spacing w:val="1"/>
                <w:w w:val="104"/>
                <w:lang w:val="it-IT"/>
              </w:rPr>
              <w:t>d</w:t>
            </w:r>
            <w:r w:rsidRPr="00744A86">
              <w:rPr>
                <w:w w:val="104"/>
                <w:lang w:val="it-IT"/>
              </w:rPr>
              <w:t>i</w:t>
            </w:r>
            <w:r w:rsidRPr="00744A86">
              <w:rPr>
                <w:spacing w:val="1"/>
                <w:w w:val="104"/>
                <w:lang w:val="it-IT"/>
              </w:rPr>
              <w:t>o</w:t>
            </w:r>
            <w:r w:rsidRPr="00744A86">
              <w:rPr>
                <w:w w:val="104"/>
                <w:lang w:val="it-IT"/>
              </w:rPr>
              <w:t>te</w:t>
            </w:r>
            <w:r w:rsidRPr="00744A86">
              <w:rPr>
                <w:spacing w:val="1"/>
                <w:w w:val="104"/>
                <w:lang w:val="it-IT"/>
              </w:rPr>
              <w:t>r</w:t>
            </w:r>
            <w:r w:rsidRPr="00744A86">
              <w:rPr>
                <w:w w:val="104"/>
                <w:lang w:val="it-IT"/>
              </w:rPr>
              <w:t>a</w:t>
            </w:r>
            <w:r w:rsidRPr="00744A86">
              <w:rPr>
                <w:spacing w:val="1"/>
                <w:w w:val="104"/>
                <w:lang w:val="it-IT"/>
              </w:rPr>
              <w:t>p</w:t>
            </w:r>
            <w:r w:rsidRPr="00744A86">
              <w:rPr>
                <w:w w:val="105"/>
                <w:lang w:val="it-IT"/>
              </w:rPr>
              <w:t>i</w:t>
            </w:r>
          </w:p>
          <w:p w14:paraId="0D2E2EE0" w14:textId="77777777" w:rsidR="00E55DC8" w:rsidRPr="00744A86" w:rsidRDefault="00E71D18">
            <w:pPr>
              <w:spacing w:before="46"/>
              <w:ind w:left="108"/>
              <w:rPr>
                <w:lang w:val="it-IT"/>
              </w:rPr>
            </w:pPr>
            <w:r w:rsidRPr="00744A86">
              <w:rPr>
                <w:lang w:val="it-IT"/>
              </w:rPr>
              <w:t>□</w:t>
            </w:r>
            <w:r w:rsidRPr="00744A86">
              <w:rPr>
                <w:spacing w:val="7"/>
                <w:lang w:val="it-IT"/>
              </w:rPr>
              <w:t xml:space="preserve"> </w:t>
            </w:r>
            <w:r w:rsidRPr="00744A86">
              <w:rPr>
                <w:lang w:val="it-IT"/>
              </w:rPr>
              <w:t>K</w:t>
            </w:r>
            <w:r w:rsidRPr="00744A86">
              <w:rPr>
                <w:spacing w:val="1"/>
                <w:lang w:val="it-IT"/>
              </w:rPr>
              <w:t>u</w:t>
            </w:r>
            <w:r w:rsidRPr="00744A86">
              <w:rPr>
                <w:lang w:val="it-IT"/>
              </w:rPr>
              <w:t>j</w:t>
            </w:r>
            <w:r w:rsidRPr="00744A86">
              <w:rPr>
                <w:spacing w:val="1"/>
                <w:lang w:val="it-IT"/>
              </w:rPr>
              <w:t>d</w:t>
            </w:r>
            <w:r w:rsidRPr="00744A86">
              <w:rPr>
                <w:lang w:val="it-IT"/>
              </w:rPr>
              <w:t>esi</w:t>
            </w:r>
            <w:r w:rsidRPr="00744A86">
              <w:rPr>
                <w:spacing w:val="27"/>
                <w:lang w:val="it-IT"/>
              </w:rPr>
              <w:t xml:space="preserve"> </w:t>
            </w:r>
            <w:r w:rsidRPr="00744A86">
              <w:rPr>
                <w:spacing w:val="1"/>
                <w:lang w:val="it-IT"/>
              </w:rPr>
              <w:t>p</w:t>
            </w:r>
            <w:r w:rsidRPr="00744A86">
              <w:rPr>
                <w:lang w:val="it-IT"/>
              </w:rPr>
              <w:t>er</w:t>
            </w:r>
            <w:r w:rsidRPr="00744A86">
              <w:rPr>
                <w:spacing w:val="14"/>
                <w:lang w:val="it-IT"/>
              </w:rPr>
              <w:t xml:space="preserve"> </w:t>
            </w:r>
            <w:r w:rsidRPr="00744A86">
              <w:rPr>
                <w:lang w:val="it-IT"/>
              </w:rPr>
              <w:t>li</w:t>
            </w:r>
            <w:r w:rsidRPr="00744A86">
              <w:rPr>
                <w:spacing w:val="1"/>
                <w:lang w:val="it-IT"/>
              </w:rPr>
              <w:t>nd</w:t>
            </w:r>
            <w:r w:rsidRPr="00744A86">
              <w:rPr>
                <w:lang w:val="it-IT"/>
              </w:rPr>
              <w:t>jen</w:t>
            </w:r>
            <w:r w:rsidRPr="00744A86">
              <w:rPr>
                <w:spacing w:val="26"/>
                <w:lang w:val="it-IT"/>
              </w:rPr>
              <w:t xml:space="preserve"> 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5"/>
                <w:lang w:val="it-IT"/>
              </w:rPr>
              <w:t xml:space="preserve"> </w:t>
            </w:r>
            <w:r w:rsidRPr="00744A86">
              <w:rPr>
                <w:spacing w:val="1"/>
                <w:w w:val="104"/>
                <w:lang w:val="it-IT"/>
              </w:rPr>
              <w:t>b</w:t>
            </w:r>
            <w:r w:rsidRPr="00744A86">
              <w:rPr>
                <w:w w:val="104"/>
                <w:lang w:val="it-IT"/>
              </w:rPr>
              <w:t>e</w:t>
            </w:r>
            <w:r w:rsidRPr="00744A86">
              <w:rPr>
                <w:spacing w:val="1"/>
                <w:w w:val="104"/>
                <w:lang w:val="it-IT"/>
              </w:rPr>
              <w:t>b</w:t>
            </w:r>
            <w:r w:rsidRPr="00744A86">
              <w:rPr>
                <w:w w:val="105"/>
                <w:lang w:val="it-IT"/>
              </w:rPr>
              <w:t>it</w:t>
            </w:r>
          </w:p>
          <w:p w14:paraId="3FC8F5D5" w14:textId="77777777" w:rsidR="00E55DC8" w:rsidRPr="00744A86" w:rsidRDefault="00E71D18">
            <w:pPr>
              <w:spacing w:before="46"/>
              <w:ind w:left="108"/>
              <w:rPr>
                <w:lang w:val="it-IT"/>
              </w:rPr>
            </w:pPr>
            <w:r w:rsidRPr="00744A86">
              <w:rPr>
                <w:lang w:val="it-IT"/>
              </w:rPr>
              <w:t>□</w:t>
            </w:r>
            <w:r w:rsidRPr="00744A86">
              <w:rPr>
                <w:spacing w:val="7"/>
                <w:lang w:val="it-IT"/>
              </w:rPr>
              <w:t xml:space="preserve"> </w:t>
            </w:r>
            <w:r w:rsidRPr="00744A86">
              <w:rPr>
                <w:lang w:val="it-IT"/>
              </w:rPr>
              <w:t>K</w:t>
            </w:r>
            <w:r w:rsidRPr="00744A86">
              <w:rPr>
                <w:spacing w:val="1"/>
                <w:lang w:val="it-IT"/>
              </w:rPr>
              <w:t>omp</w:t>
            </w:r>
            <w:r w:rsidRPr="00744A86">
              <w:rPr>
                <w:lang w:val="it-IT"/>
              </w:rPr>
              <w:t>li</w:t>
            </w:r>
            <w:r w:rsidRPr="00744A86">
              <w:rPr>
                <w:spacing w:val="1"/>
                <w:lang w:val="it-IT"/>
              </w:rPr>
              <w:t>k</w:t>
            </w:r>
            <w:r w:rsidRPr="00744A86">
              <w:rPr>
                <w:lang w:val="it-IT"/>
              </w:rPr>
              <w:t>i</w:t>
            </w:r>
            <w:r w:rsidRPr="00744A86">
              <w:rPr>
                <w:spacing w:val="1"/>
                <w:lang w:val="it-IT"/>
              </w:rPr>
              <w:t>m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43"/>
                <w:lang w:val="it-IT"/>
              </w:rPr>
              <w:t xml:space="preserve"> </w:t>
            </w:r>
            <w:r w:rsidRPr="00744A86">
              <w:rPr>
                <w:lang w:val="it-IT"/>
              </w:rPr>
              <w:t>te</w:t>
            </w:r>
            <w:r w:rsidRPr="00744A86">
              <w:rPr>
                <w:spacing w:val="10"/>
                <w:lang w:val="it-IT"/>
              </w:rPr>
              <w:t xml:space="preserve"> </w:t>
            </w:r>
            <w:r w:rsidRPr="00744A86">
              <w:rPr>
                <w:spacing w:val="-1"/>
                <w:lang w:val="it-IT"/>
              </w:rPr>
              <w:t>s</w:t>
            </w:r>
            <w:r w:rsidRPr="00744A86">
              <w:rPr>
                <w:spacing w:val="1"/>
                <w:lang w:val="it-IT"/>
              </w:rPr>
              <w:t>h</w:t>
            </w:r>
            <w:r w:rsidRPr="00744A86">
              <w:rPr>
                <w:lang w:val="it-IT"/>
              </w:rPr>
              <w:t>tatz</w:t>
            </w:r>
            <w:r w:rsidRPr="00744A86">
              <w:rPr>
                <w:spacing w:val="1"/>
                <w:lang w:val="it-IT"/>
              </w:rPr>
              <w:t>an</w:t>
            </w:r>
            <w:r w:rsidRPr="00744A86">
              <w:rPr>
                <w:lang w:val="it-IT"/>
              </w:rPr>
              <w:t>i</w:t>
            </w:r>
            <w:r w:rsidRPr="00744A86">
              <w:rPr>
                <w:spacing w:val="-1"/>
                <w:lang w:val="it-IT"/>
              </w:rPr>
              <w:t>s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42"/>
                <w:lang w:val="it-IT"/>
              </w:rPr>
              <w:t xml:space="preserve"> </w:t>
            </w:r>
            <w:r w:rsidRPr="00744A86">
              <w:rPr>
                <w:spacing w:val="-1"/>
                <w:lang w:val="it-IT"/>
              </w:rPr>
              <w:t>d</w:t>
            </w:r>
            <w:r w:rsidRPr="00744A86">
              <w:rPr>
                <w:spacing w:val="1"/>
                <w:lang w:val="it-IT"/>
              </w:rPr>
              <w:t>h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15"/>
                <w:lang w:val="it-IT"/>
              </w:rPr>
              <w:t xml:space="preserve"> </w:t>
            </w:r>
            <w:r w:rsidRPr="00744A86">
              <w:rPr>
                <w:w w:val="104"/>
                <w:lang w:val="it-IT"/>
              </w:rPr>
              <w:t>li</w:t>
            </w:r>
            <w:r w:rsidRPr="00744A86">
              <w:rPr>
                <w:spacing w:val="1"/>
                <w:w w:val="104"/>
                <w:lang w:val="it-IT"/>
              </w:rPr>
              <w:t>nd</w:t>
            </w:r>
            <w:r w:rsidRPr="00744A86">
              <w:rPr>
                <w:w w:val="104"/>
                <w:lang w:val="it-IT"/>
              </w:rPr>
              <w:t>jes</w:t>
            </w:r>
          </w:p>
          <w:p w14:paraId="1B8BB789" w14:textId="77777777" w:rsidR="00E55DC8" w:rsidRDefault="00E71D18">
            <w:pPr>
              <w:spacing w:before="46"/>
              <w:ind w:left="108"/>
            </w:pPr>
            <w:r>
              <w:t>□</w:t>
            </w:r>
            <w:r>
              <w:rPr>
                <w:spacing w:val="7"/>
              </w:rPr>
              <w:t xml:space="preserve"> </w:t>
            </w:r>
            <w:proofErr w:type="spellStart"/>
            <w:r>
              <w:rPr>
                <w:spacing w:val="1"/>
              </w:rPr>
              <w:t>Tr</w:t>
            </w:r>
            <w:r>
              <w:t>ajti</w:t>
            </w:r>
            <w:r>
              <w:rPr>
                <w:spacing w:val="1"/>
              </w:rPr>
              <w:t>m</w:t>
            </w:r>
            <w:r>
              <w:t>i</w:t>
            </w:r>
            <w:proofErr w:type="spellEnd"/>
            <w:r>
              <w:rPr>
                <w:spacing w:val="29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rPr>
                <w:spacing w:val="6"/>
              </w:rPr>
              <w:t xml:space="preserve"> </w:t>
            </w:r>
            <w:proofErr w:type="spellStart"/>
            <w:r>
              <w:rPr>
                <w:spacing w:val="1"/>
                <w:w w:val="104"/>
              </w:rPr>
              <w:t>f</w:t>
            </w:r>
            <w:r>
              <w:rPr>
                <w:w w:val="104"/>
              </w:rPr>
              <w:t>e</w:t>
            </w:r>
            <w:r>
              <w:rPr>
                <w:spacing w:val="1"/>
                <w:w w:val="104"/>
              </w:rPr>
              <w:t>r</w:t>
            </w:r>
            <w:r>
              <w:rPr>
                <w:w w:val="105"/>
              </w:rPr>
              <w:t>til</w:t>
            </w:r>
            <w:r>
              <w:rPr>
                <w:spacing w:val="-1"/>
                <w:w w:val="105"/>
              </w:rPr>
              <w:t>i</w:t>
            </w:r>
            <w:r>
              <w:rPr>
                <w:w w:val="105"/>
              </w:rPr>
              <w:t>tetit</w:t>
            </w:r>
            <w:proofErr w:type="spellEnd"/>
          </w:p>
          <w:p w14:paraId="5A0CBD5D" w14:textId="77777777" w:rsidR="00E55DC8" w:rsidRDefault="00E71D18">
            <w:pPr>
              <w:spacing w:before="46"/>
              <w:ind w:left="108"/>
            </w:pPr>
            <w:r>
              <w:t>□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Tr</w:t>
            </w:r>
            <w:r>
              <w:t>a</w:t>
            </w:r>
            <w:r>
              <w:rPr>
                <w:spacing w:val="1"/>
              </w:rPr>
              <w:t>n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por</w:t>
            </w:r>
            <w:r>
              <w:t>t</w:t>
            </w:r>
            <w:r>
              <w:rPr>
                <w:spacing w:val="34"/>
              </w:rPr>
              <w:t xml:space="preserve"> </w:t>
            </w:r>
            <w:proofErr w:type="spellStart"/>
            <w:r>
              <w:rPr>
                <w:spacing w:val="1"/>
              </w:rPr>
              <w:t>em</w:t>
            </w:r>
            <w:r>
              <w:t>e</w:t>
            </w:r>
            <w:r>
              <w:rPr>
                <w:spacing w:val="-1"/>
              </w:rPr>
              <w:t>r</w:t>
            </w:r>
            <w:r>
              <w:rPr>
                <w:spacing w:val="1"/>
              </w:rPr>
              <w:t>g</w:t>
            </w:r>
            <w:r>
              <w:t>je</w:t>
            </w:r>
            <w:r>
              <w:rPr>
                <w:spacing w:val="1"/>
              </w:rPr>
              <w:t>n</w:t>
            </w:r>
            <w:r>
              <w:t>t</w:t>
            </w:r>
            <w:proofErr w:type="spellEnd"/>
            <w:r>
              <w:rPr>
                <w:spacing w:val="34"/>
              </w:rPr>
              <w:t xml:space="preserve"> </w:t>
            </w:r>
            <w:r>
              <w:t>/</w:t>
            </w:r>
            <w:r>
              <w:rPr>
                <w:spacing w:val="6"/>
              </w:rPr>
              <w:t xml:space="preserve"> </w:t>
            </w:r>
            <w:proofErr w:type="spellStart"/>
            <w:r>
              <w:t>E</w:t>
            </w:r>
            <w:r>
              <w:rPr>
                <w:spacing w:val="1"/>
              </w:rPr>
              <w:t>v</w:t>
            </w:r>
            <w:r>
              <w:rPr>
                <w:spacing w:val="-2"/>
              </w:rPr>
              <w:t>a</w:t>
            </w:r>
            <w:r>
              <w:rPr>
                <w:spacing w:val="-1"/>
              </w:rPr>
              <w:t>k</w:t>
            </w:r>
            <w:r>
              <w:rPr>
                <w:spacing w:val="1"/>
              </w:rPr>
              <w:t>u</w:t>
            </w:r>
            <w:r>
              <w:t>im</w:t>
            </w:r>
            <w:proofErr w:type="spellEnd"/>
            <w:r>
              <w:rPr>
                <w:spacing w:val="32"/>
              </w:rPr>
              <w:t xml:space="preserve"> </w:t>
            </w:r>
            <w:proofErr w:type="spellStart"/>
            <w:r>
              <w:rPr>
                <w:spacing w:val="1"/>
                <w:w w:val="104"/>
              </w:rPr>
              <w:t>m</w:t>
            </w:r>
            <w:r>
              <w:rPr>
                <w:w w:val="104"/>
              </w:rPr>
              <w:t>je</w:t>
            </w:r>
            <w:r>
              <w:rPr>
                <w:spacing w:val="1"/>
                <w:w w:val="104"/>
              </w:rPr>
              <w:t>k</w:t>
            </w:r>
            <w:r>
              <w:rPr>
                <w:w w:val="104"/>
              </w:rPr>
              <w:t>es</w:t>
            </w:r>
            <w:r>
              <w:rPr>
                <w:spacing w:val="1"/>
                <w:w w:val="104"/>
              </w:rPr>
              <w:t>o</w:t>
            </w:r>
            <w:r>
              <w:rPr>
                <w:w w:val="104"/>
              </w:rPr>
              <w:t>r</w:t>
            </w:r>
            <w:proofErr w:type="spellEnd"/>
          </w:p>
        </w:tc>
      </w:tr>
      <w:tr w:rsidR="00E55DC8" w14:paraId="4CBBC571" w14:textId="77777777">
        <w:trPr>
          <w:trHeight w:hRule="exact" w:val="562"/>
        </w:trPr>
        <w:tc>
          <w:tcPr>
            <w:tcW w:w="4952" w:type="dxa"/>
            <w:tcBorders>
              <w:top w:val="dotted" w:sz="5" w:space="0" w:color="000000"/>
              <w:left w:val="dotted" w:sz="5" w:space="0" w:color="000000"/>
              <w:bottom w:val="dotted" w:sz="5" w:space="0" w:color="000000"/>
              <w:right w:val="dotted" w:sz="5" w:space="0" w:color="000000"/>
            </w:tcBorders>
          </w:tcPr>
          <w:p w14:paraId="0C7E72F5" w14:textId="529F76C7" w:rsidR="00E55DC8" w:rsidRPr="00744A86" w:rsidRDefault="00E71D18">
            <w:pPr>
              <w:spacing w:line="220" w:lineRule="exact"/>
              <w:ind w:left="108"/>
              <w:rPr>
                <w:lang w:val="it-IT"/>
              </w:rPr>
            </w:pPr>
            <w:r w:rsidRPr="00744A86">
              <w:rPr>
                <w:lang w:val="it-IT"/>
              </w:rPr>
              <w:t>Vle</w:t>
            </w:r>
            <w:r w:rsidRPr="00744A86">
              <w:rPr>
                <w:spacing w:val="1"/>
                <w:lang w:val="it-IT"/>
              </w:rPr>
              <w:t>r</w:t>
            </w:r>
            <w:r w:rsidRPr="00744A86">
              <w:rPr>
                <w:lang w:val="it-IT"/>
              </w:rPr>
              <w:t>a/M</w:t>
            </w:r>
            <w:r w:rsidRPr="00744A86">
              <w:rPr>
                <w:spacing w:val="1"/>
                <w:lang w:val="it-IT"/>
              </w:rPr>
              <w:t>on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1"/>
                <w:lang w:val="it-IT"/>
              </w:rPr>
              <w:t>dh</w:t>
            </w:r>
            <w:r w:rsidRPr="00744A86">
              <w:rPr>
                <w:lang w:val="it-IT"/>
              </w:rPr>
              <w:t xml:space="preserve">a </w:t>
            </w:r>
            <w:r w:rsidRPr="00744A86">
              <w:rPr>
                <w:spacing w:val="1"/>
                <w:lang w:val="it-IT"/>
              </w:rPr>
              <w:t>p</w:t>
            </w:r>
            <w:r w:rsidRPr="00744A86">
              <w:rPr>
                <w:lang w:val="it-IT"/>
              </w:rPr>
              <w:t>er</w:t>
            </w:r>
            <w:r w:rsidRPr="00744A86">
              <w:rPr>
                <w:spacing w:val="14"/>
                <w:lang w:val="it-IT"/>
              </w:rPr>
              <w:t xml:space="preserve"> </w:t>
            </w:r>
            <w:r w:rsidRPr="00744A86">
              <w:rPr>
                <w:lang w:val="it-IT"/>
              </w:rPr>
              <w:t>te</w:t>
            </w:r>
            <w:r w:rsidRPr="00744A86">
              <w:rPr>
                <w:spacing w:val="9"/>
                <w:lang w:val="it-IT"/>
              </w:rPr>
              <w:t xml:space="preserve"> </w:t>
            </w:r>
            <w:r w:rsidRPr="00744A86">
              <w:rPr>
                <w:lang w:val="it-IT"/>
              </w:rPr>
              <w:t>cilen</w:t>
            </w:r>
            <w:r w:rsidRPr="00744A86">
              <w:rPr>
                <w:spacing w:val="19"/>
                <w:lang w:val="it-IT"/>
              </w:rPr>
              <w:t xml:space="preserve"> </w:t>
            </w:r>
            <w:r w:rsidRPr="00744A86">
              <w:rPr>
                <w:spacing w:val="1"/>
                <w:lang w:val="it-IT"/>
              </w:rPr>
              <w:t>k</w:t>
            </w:r>
            <w:r w:rsidRPr="00744A86">
              <w:rPr>
                <w:spacing w:val="-2"/>
                <w:lang w:val="it-IT"/>
              </w:rPr>
              <w:t>e</w:t>
            </w:r>
            <w:r w:rsidRPr="00744A86">
              <w:rPr>
                <w:spacing w:val="1"/>
                <w:lang w:val="it-IT"/>
              </w:rPr>
              <w:t>rkoh</w:t>
            </w:r>
            <w:r w:rsidRPr="00744A86">
              <w:rPr>
                <w:lang w:val="it-IT"/>
              </w:rPr>
              <w:t>et</w:t>
            </w:r>
            <w:r w:rsidRPr="00744A86">
              <w:rPr>
                <w:spacing w:val="29"/>
                <w:lang w:val="it-IT"/>
              </w:rPr>
              <w:t xml:space="preserve"> </w:t>
            </w:r>
            <w:r w:rsidRPr="00744A86">
              <w:rPr>
                <w:spacing w:val="1"/>
                <w:w w:val="104"/>
                <w:lang w:val="it-IT"/>
              </w:rPr>
              <w:t>r</w:t>
            </w:r>
            <w:r w:rsidRPr="00744A86">
              <w:rPr>
                <w:w w:val="104"/>
                <w:lang w:val="it-IT"/>
              </w:rPr>
              <w:t>i</w:t>
            </w:r>
            <w:r w:rsidRPr="00744A86">
              <w:rPr>
                <w:spacing w:val="1"/>
                <w:w w:val="104"/>
                <w:lang w:val="it-IT"/>
              </w:rPr>
              <w:t>mbur</w:t>
            </w:r>
            <w:r w:rsidRPr="00744A86">
              <w:rPr>
                <w:spacing w:val="-1"/>
                <w:w w:val="104"/>
                <w:lang w:val="it-IT"/>
              </w:rPr>
              <w:t>s</w:t>
            </w:r>
            <w:r w:rsidRPr="00744A86">
              <w:rPr>
                <w:w w:val="104"/>
                <w:lang w:val="it-IT"/>
              </w:rPr>
              <w:t>im</w:t>
            </w:r>
          </w:p>
        </w:tc>
        <w:tc>
          <w:tcPr>
            <w:tcW w:w="5455" w:type="dxa"/>
            <w:tcBorders>
              <w:top w:val="dotted" w:sz="5" w:space="0" w:color="000000"/>
              <w:left w:val="dotted" w:sz="5" w:space="0" w:color="000000"/>
              <w:bottom w:val="dotted" w:sz="5" w:space="0" w:color="000000"/>
              <w:right w:val="dotted" w:sz="5" w:space="0" w:color="000000"/>
            </w:tcBorders>
          </w:tcPr>
          <w:p w14:paraId="6A0CC617" w14:textId="446E32CB" w:rsidR="00E55DC8" w:rsidRPr="00744A86" w:rsidRDefault="00E71D18">
            <w:pPr>
              <w:spacing w:line="220" w:lineRule="exact"/>
              <w:ind w:left="108"/>
              <w:rPr>
                <w:lang w:val="it-IT"/>
              </w:rPr>
            </w:pPr>
            <w:r w:rsidRPr="00744A86">
              <w:rPr>
                <w:lang w:val="it-IT"/>
              </w:rPr>
              <w:t>Vle</w:t>
            </w:r>
            <w:r w:rsidRPr="00744A86">
              <w:rPr>
                <w:spacing w:val="1"/>
                <w:lang w:val="it-IT"/>
              </w:rPr>
              <w:t>r</w:t>
            </w:r>
            <w:r w:rsidRPr="00744A86">
              <w:rPr>
                <w:lang w:val="it-IT"/>
              </w:rPr>
              <w:t>a/M</w:t>
            </w:r>
            <w:r w:rsidRPr="00744A86">
              <w:rPr>
                <w:spacing w:val="1"/>
                <w:lang w:val="it-IT"/>
              </w:rPr>
              <w:t>on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1"/>
                <w:lang w:val="it-IT"/>
              </w:rPr>
              <w:t>dh</w:t>
            </w:r>
            <w:r w:rsidRPr="00744A86">
              <w:rPr>
                <w:lang w:val="it-IT"/>
              </w:rPr>
              <w:t xml:space="preserve">a </w:t>
            </w:r>
            <w:r w:rsidRPr="00744A86">
              <w:rPr>
                <w:spacing w:val="1"/>
                <w:lang w:val="it-IT"/>
              </w:rPr>
              <w:t>p</w:t>
            </w:r>
            <w:r w:rsidRPr="00744A86">
              <w:rPr>
                <w:lang w:val="it-IT"/>
              </w:rPr>
              <w:t>er</w:t>
            </w:r>
            <w:r w:rsidRPr="00744A86">
              <w:rPr>
                <w:spacing w:val="16"/>
                <w:lang w:val="it-IT"/>
              </w:rPr>
              <w:t xml:space="preserve"> </w:t>
            </w:r>
            <w:r w:rsidRPr="00744A86">
              <w:rPr>
                <w:lang w:val="it-IT"/>
              </w:rPr>
              <w:t>te</w:t>
            </w:r>
            <w:r w:rsidRPr="00744A86">
              <w:rPr>
                <w:spacing w:val="9"/>
                <w:lang w:val="it-IT"/>
              </w:rPr>
              <w:t xml:space="preserve"> </w:t>
            </w:r>
            <w:r w:rsidRPr="00744A86">
              <w:rPr>
                <w:lang w:val="it-IT"/>
              </w:rPr>
              <w:t>cilen</w:t>
            </w:r>
            <w:r w:rsidRPr="00744A86">
              <w:rPr>
                <w:spacing w:val="19"/>
                <w:lang w:val="it-IT"/>
              </w:rPr>
              <w:t xml:space="preserve"> </w:t>
            </w:r>
            <w:r w:rsidRPr="00744A86">
              <w:rPr>
                <w:spacing w:val="1"/>
                <w:lang w:val="it-IT"/>
              </w:rPr>
              <w:t>k</w:t>
            </w:r>
            <w:r w:rsidRPr="00744A86">
              <w:rPr>
                <w:spacing w:val="-2"/>
                <w:lang w:val="it-IT"/>
              </w:rPr>
              <w:t>e</w:t>
            </w:r>
            <w:r w:rsidRPr="00744A86">
              <w:rPr>
                <w:spacing w:val="1"/>
                <w:lang w:val="it-IT"/>
              </w:rPr>
              <w:t>rkoh</w:t>
            </w:r>
            <w:r w:rsidRPr="00744A86">
              <w:rPr>
                <w:lang w:val="it-IT"/>
              </w:rPr>
              <w:t>et</w:t>
            </w:r>
            <w:r w:rsidRPr="00744A86">
              <w:rPr>
                <w:spacing w:val="31"/>
                <w:lang w:val="it-IT"/>
              </w:rPr>
              <w:t xml:space="preserve"> </w:t>
            </w:r>
            <w:r w:rsidRPr="00744A86">
              <w:rPr>
                <w:lang w:val="it-IT"/>
              </w:rPr>
              <w:t>Pa</w:t>
            </w:r>
            <w:r w:rsidRPr="00744A86">
              <w:rPr>
                <w:spacing w:val="1"/>
                <w:lang w:val="it-IT"/>
              </w:rPr>
              <w:t>g</w:t>
            </w:r>
            <w:r w:rsidRPr="00744A86">
              <w:rPr>
                <w:lang w:val="it-IT"/>
              </w:rPr>
              <w:t>ese</w:t>
            </w:r>
            <w:r w:rsidRPr="00744A86">
              <w:rPr>
                <w:spacing w:val="25"/>
                <w:lang w:val="it-IT"/>
              </w:rPr>
              <w:t xml:space="preserve"> </w:t>
            </w:r>
            <w:r w:rsidRPr="00744A86">
              <w:rPr>
                <w:lang w:val="it-IT"/>
              </w:rPr>
              <w:t>Di</w:t>
            </w:r>
            <w:r w:rsidRPr="00744A86">
              <w:rPr>
                <w:spacing w:val="1"/>
                <w:lang w:val="it-IT"/>
              </w:rPr>
              <w:t>r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1"/>
                <w:lang w:val="it-IT"/>
              </w:rPr>
              <w:t>k</w:t>
            </w:r>
            <w:r w:rsidRPr="00744A86">
              <w:rPr>
                <w:lang w:val="it-IT"/>
              </w:rPr>
              <w:t>te</w:t>
            </w:r>
            <w:r w:rsidRPr="00744A86">
              <w:rPr>
                <w:spacing w:val="25"/>
                <w:lang w:val="it-IT"/>
              </w:rPr>
              <w:t xml:space="preserve"> </w:t>
            </w:r>
            <w:r w:rsidRPr="00744A86">
              <w:rPr>
                <w:spacing w:val="1"/>
                <w:lang w:val="it-IT"/>
              </w:rPr>
              <w:t>dh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19"/>
                <w:lang w:val="it-IT"/>
              </w:rPr>
              <w:t xml:space="preserve"> </w:t>
            </w:r>
            <w:r w:rsidRPr="00744A86">
              <w:rPr>
                <w:w w:val="104"/>
                <w:lang w:val="it-IT"/>
              </w:rPr>
              <w:t>e</w:t>
            </w:r>
            <w:r w:rsidRPr="00744A86">
              <w:rPr>
                <w:spacing w:val="-1"/>
                <w:w w:val="104"/>
                <w:lang w:val="it-IT"/>
              </w:rPr>
              <w:t>m</w:t>
            </w:r>
            <w:r w:rsidRPr="00744A86">
              <w:rPr>
                <w:spacing w:val="1"/>
                <w:w w:val="104"/>
                <w:lang w:val="it-IT"/>
              </w:rPr>
              <w:t>r</w:t>
            </w:r>
            <w:r w:rsidRPr="00744A86">
              <w:rPr>
                <w:w w:val="105"/>
                <w:lang w:val="it-IT"/>
              </w:rPr>
              <w:t>i</w:t>
            </w:r>
          </w:p>
          <w:p w14:paraId="07185D31" w14:textId="77777777" w:rsidR="00E55DC8" w:rsidRDefault="00E71D18">
            <w:pPr>
              <w:spacing w:before="46"/>
              <w:ind w:left="108"/>
            </w:pPr>
            <w:proofErr w:type="spellStart"/>
            <w:r>
              <w:t>i</w:t>
            </w:r>
            <w:proofErr w:type="spellEnd"/>
            <w:r>
              <w:rPr>
                <w:spacing w:val="5"/>
              </w:rPr>
              <w:t xml:space="preserve"> </w:t>
            </w:r>
            <w:proofErr w:type="spellStart"/>
            <w:r>
              <w:rPr>
                <w:spacing w:val="1"/>
              </w:rPr>
              <w:t>In</w:t>
            </w:r>
            <w:r>
              <w:rPr>
                <w:spacing w:val="-1"/>
              </w:rPr>
              <w:t>s</w:t>
            </w:r>
            <w:r>
              <w:t>t</w:t>
            </w:r>
            <w:r>
              <w:rPr>
                <w:spacing w:val="1"/>
              </w:rPr>
              <w:t>u</w:t>
            </w:r>
            <w:r>
              <w:t>t</w:t>
            </w:r>
            <w:r>
              <w:rPr>
                <w:spacing w:val="1"/>
              </w:rPr>
              <w:t>u</w:t>
            </w:r>
            <w:r>
              <w:t>ci</w:t>
            </w:r>
            <w:r>
              <w:rPr>
                <w:spacing w:val="1"/>
              </w:rPr>
              <w:t>on</w:t>
            </w:r>
            <w:r>
              <w:t>it</w:t>
            </w:r>
            <w:proofErr w:type="spellEnd"/>
            <w:r>
              <w:rPr>
                <w:spacing w:val="43"/>
              </w:rPr>
              <w:t xml:space="preserve"> </w:t>
            </w:r>
            <w:proofErr w:type="spellStart"/>
            <w:r>
              <w:rPr>
                <w:spacing w:val="-1"/>
              </w:rPr>
              <w:t>k</w:t>
            </w:r>
            <w:r>
              <w:t>u</w:t>
            </w:r>
            <w:proofErr w:type="spellEnd"/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d</w:t>
            </w:r>
            <w:r>
              <w:t>o</w:t>
            </w:r>
            <w:r>
              <w:rPr>
                <w:spacing w:val="10"/>
              </w:rPr>
              <w:t xml:space="preserve"> </w:t>
            </w:r>
            <w:proofErr w:type="spellStart"/>
            <w:r>
              <w:t>te</w:t>
            </w:r>
            <w:proofErr w:type="spellEnd"/>
            <w:r>
              <w:rPr>
                <w:spacing w:val="9"/>
              </w:rPr>
              <w:t xml:space="preserve"> </w:t>
            </w:r>
            <w:proofErr w:type="spellStart"/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rr</w:t>
            </w:r>
            <w:r>
              <w:t>et</w:t>
            </w:r>
            <w:proofErr w:type="spellEnd"/>
            <w:r>
              <w:rPr>
                <w:spacing w:val="22"/>
              </w:rPr>
              <w:t xml:space="preserve"> </w:t>
            </w:r>
            <w:proofErr w:type="spellStart"/>
            <w:r>
              <w:rPr>
                <w:spacing w:val="-1"/>
                <w:w w:val="104"/>
              </w:rPr>
              <w:t>s</w:t>
            </w:r>
            <w:r>
              <w:rPr>
                <w:spacing w:val="1"/>
                <w:w w:val="104"/>
              </w:rPr>
              <w:t>h</w:t>
            </w:r>
            <w:r>
              <w:rPr>
                <w:w w:val="104"/>
              </w:rPr>
              <w:t>e</w:t>
            </w:r>
            <w:r>
              <w:rPr>
                <w:spacing w:val="1"/>
                <w:w w:val="104"/>
              </w:rPr>
              <w:t>rb</w:t>
            </w:r>
            <w:r>
              <w:rPr>
                <w:w w:val="104"/>
              </w:rPr>
              <w:t>i</w:t>
            </w:r>
            <w:r>
              <w:rPr>
                <w:spacing w:val="1"/>
                <w:w w:val="104"/>
              </w:rPr>
              <w:t>m</w:t>
            </w:r>
            <w:r>
              <w:rPr>
                <w:w w:val="105"/>
              </w:rPr>
              <w:t>i</w:t>
            </w:r>
            <w:proofErr w:type="spellEnd"/>
          </w:p>
        </w:tc>
      </w:tr>
      <w:tr w:rsidR="00E55DC8" w14:paraId="512ED0D7" w14:textId="77777777">
        <w:trPr>
          <w:trHeight w:hRule="exact" w:val="286"/>
        </w:trPr>
        <w:tc>
          <w:tcPr>
            <w:tcW w:w="4952" w:type="dxa"/>
            <w:tcBorders>
              <w:top w:val="dotted" w:sz="5" w:space="0" w:color="000000"/>
              <w:left w:val="dotted" w:sz="5" w:space="0" w:color="000000"/>
              <w:bottom w:val="dotted" w:sz="5" w:space="0" w:color="000000"/>
              <w:right w:val="dotted" w:sz="5" w:space="0" w:color="000000"/>
            </w:tcBorders>
          </w:tcPr>
          <w:p w14:paraId="5A925312" w14:textId="5058BA8F" w:rsidR="00E55DC8" w:rsidRDefault="00E71D18">
            <w:pPr>
              <w:spacing w:line="220" w:lineRule="exact"/>
              <w:ind w:left="108"/>
            </w:pPr>
            <w:r>
              <w:rPr>
                <w:spacing w:val="1"/>
                <w:w w:val="104"/>
              </w:rPr>
              <w:t>1.</w:t>
            </w:r>
            <w:r w:rsidR="00B760C0">
              <w:rPr>
                <w:spacing w:val="1"/>
                <w:w w:val="104"/>
              </w:rPr>
              <w:t xml:space="preserve"> 4500 Lekë</w:t>
            </w:r>
          </w:p>
        </w:tc>
        <w:tc>
          <w:tcPr>
            <w:tcW w:w="5455" w:type="dxa"/>
            <w:tcBorders>
              <w:top w:val="dotted" w:sz="5" w:space="0" w:color="000000"/>
              <w:left w:val="dotted" w:sz="5" w:space="0" w:color="000000"/>
              <w:bottom w:val="dotted" w:sz="5" w:space="0" w:color="000000"/>
              <w:right w:val="dotted" w:sz="5" w:space="0" w:color="000000"/>
            </w:tcBorders>
          </w:tcPr>
          <w:p w14:paraId="3A89BD45" w14:textId="77777777" w:rsidR="00E55DC8" w:rsidRDefault="00E71D18">
            <w:pPr>
              <w:spacing w:line="220" w:lineRule="exact"/>
              <w:ind w:left="108"/>
            </w:pPr>
            <w:r>
              <w:rPr>
                <w:spacing w:val="1"/>
                <w:w w:val="104"/>
              </w:rPr>
              <w:t>1.</w:t>
            </w:r>
          </w:p>
        </w:tc>
      </w:tr>
      <w:tr w:rsidR="00E55DC8" w14:paraId="717AD498" w14:textId="77777777">
        <w:trPr>
          <w:trHeight w:hRule="exact" w:val="288"/>
        </w:trPr>
        <w:tc>
          <w:tcPr>
            <w:tcW w:w="4952" w:type="dxa"/>
            <w:tcBorders>
              <w:top w:val="dotted" w:sz="5" w:space="0" w:color="000000"/>
              <w:left w:val="dotted" w:sz="5" w:space="0" w:color="000000"/>
              <w:bottom w:val="dotted" w:sz="5" w:space="0" w:color="000000"/>
              <w:right w:val="dotted" w:sz="5" w:space="0" w:color="000000"/>
            </w:tcBorders>
          </w:tcPr>
          <w:p w14:paraId="0C0E9A9B" w14:textId="77777777" w:rsidR="00E55DC8" w:rsidRDefault="00E71D18">
            <w:pPr>
              <w:spacing w:before="2"/>
              <w:ind w:left="108"/>
            </w:pPr>
            <w:r>
              <w:rPr>
                <w:spacing w:val="1"/>
                <w:w w:val="104"/>
              </w:rPr>
              <w:t>2.</w:t>
            </w:r>
          </w:p>
        </w:tc>
        <w:tc>
          <w:tcPr>
            <w:tcW w:w="5455" w:type="dxa"/>
            <w:tcBorders>
              <w:top w:val="dotted" w:sz="5" w:space="0" w:color="000000"/>
              <w:left w:val="dotted" w:sz="5" w:space="0" w:color="000000"/>
              <w:bottom w:val="dotted" w:sz="5" w:space="0" w:color="000000"/>
              <w:right w:val="dotted" w:sz="5" w:space="0" w:color="000000"/>
            </w:tcBorders>
          </w:tcPr>
          <w:p w14:paraId="274DDF43" w14:textId="77777777" w:rsidR="00E55DC8" w:rsidRDefault="00E71D18">
            <w:pPr>
              <w:spacing w:before="2"/>
              <w:ind w:left="108"/>
            </w:pPr>
            <w:r>
              <w:rPr>
                <w:spacing w:val="1"/>
                <w:w w:val="104"/>
              </w:rPr>
              <w:t>2.</w:t>
            </w:r>
          </w:p>
        </w:tc>
      </w:tr>
      <w:tr w:rsidR="00E55DC8" w14:paraId="1331BCF5" w14:textId="77777777">
        <w:trPr>
          <w:trHeight w:hRule="exact" w:val="291"/>
        </w:trPr>
        <w:tc>
          <w:tcPr>
            <w:tcW w:w="4952" w:type="dxa"/>
            <w:tcBorders>
              <w:top w:val="dotted" w:sz="5" w:space="0" w:color="000000"/>
              <w:left w:val="dotted" w:sz="5" w:space="0" w:color="000000"/>
              <w:bottom w:val="dotted" w:sz="5" w:space="0" w:color="000000"/>
              <w:right w:val="dotted" w:sz="5" w:space="0" w:color="000000"/>
            </w:tcBorders>
          </w:tcPr>
          <w:p w14:paraId="103AC175" w14:textId="77777777" w:rsidR="00E55DC8" w:rsidRDefault="00E71D18">
            <w:pPr>
              <w:ind w:left="108"/>
            </w:pPr>
            <w:r>
              <w:rPr>
                <w:spacing w:val="1"/>
                <w:w w:val="104"/>
              </w:rPr>
              <w:t>3.</w:t>
            </w:r>
          </w:p>
        </w:tc>
        <w:tc>
          <w:tcPr>
            <w:tcW w:w="5455" w:type="dxa"/>
            <w:tcBorders>
              <w:top w:val="dotted" w:sz="5" w:space="0" w:color="000000"/>
              <w:left w:val="dotted" w:sz="5" w:space="0" w:color="000000"/>
              <w:bottom w:val="dotted" w:sz="5" w:space="0" w:color="000000"/>
              <w:right w:val="dotted" w:sz="5" w:space="0" w:color="000000"/>
            </w:tcBorders>
          </w:tcPr>
          <w:p w14:paraId="391C7142" w14:textId="77777777" w:rsidR="00E55DC8" w:rsidRDefault="00E71D18">
            <w:pPr>
              <w:ind w:left="108"/>
            </w:pPr>
            <w:r>
              <w:rPr>
                <w:spacing w:val="1"/>
                <w:w w:val="104"/>
              </w:rPr>
              <w:t>3.</w:t>
            </w:r>
          </w:p>
        </w:tc>
      </w:tr>
      <w:tr w:rsidR="00E55DC8" w14:paraId="30B6842C" w14:textId="77777777">
        <w:trPr>
          <w:trHeight w:hRule="exact" w:val="276"/>
        </w:trPr>
        <w:tc>
          <w:tcPr>
            <w:tcW w:w="4952" w:type="dxa"/>
            <w:tcBorders>
              <w:top w:val="dotted" w:sz="5" w:space="0" w:color="000000"/>
              <w:left w:val="dotted" w:sz="5" w:space="0" w:color="000000"/>
              <w:bottom w:val="dotted" w:sz="5" w:space="0" w:color="000000"/>
              <w:right w:val="dotted" w:sz="5" w:space="0" w:color="000000"/>
            </w:tcBorders>
            <w:shd w:val="clear" w:color="auto" w:fill="F1F1F1"/>
          </w:tcPr>
          <w:p w14:paraId="762ABD85" w14:textId="0594C4C0" w:rsidR="00E55DC8" w:rsidRDefault="00E71D18">
            <w:pPr>
              <w:spacing w:line="220" w:lineRule="exact"/>
              <w:ind w:left="108"/>
            </w:pPr>
            <w:proofErr w:type="spellStart"/>
            <w:r>
              <w:rPr>
                <w:b/>
                <w:spacing w:val="-1"/>
                <w:w w:val="104"/>
              </w:rPr>
              <w:t>T</w:t>
            </w:r>
            <w:r>
              <w:rPr>
                <w:b/>
                <w:spacing w:val="1"/>
                <w:w w:val="104"/>
              </w:rPr>
              <w:t>ota</w:t>
            </w:r>
            <w:r>
              <w:rPr>
                <w:b/>
                <w:w w:val="104"/>
              </w:rPr>
              <w:t>l</w:t>
            </w:r>
            <w:r>
              <w:rPr>
                <w:b/>
                <w:w w:val="105"/>
              </w:rPr>
              <w:t>i</w:t>
            </w:r>
            <w:proofErr w:type="spellEnd"/>
            <w:r w:rsidR="00B760C0">
              <w:rPr>
                <w:b/>
                <w:w w:val="105"/>
              </w:rPr>
              <w:t xml:space="preserve">     </w:t>
            </w:r>
            <w:r w:rsidR="00B760C0" w:rsidRPr="00B760C0">
              <w:rPr>
                <w:b/>
                <w:bCs/>
                <w:spacing w:val="1"/>
                <w:w w:val="104"/>
              </w:rPr>
              <w:t>4500 Lekë</w:t>
            </w:r>
          </w:p>
        </w:tc>
        <w:tc>
          <w:tcPr>
            <w:tcW w:w="5455" w:type="dxa"/>
            <w:tcBorders>
              <w:top w:val="dotted" w:sz="5" w:space="0" w:color="000000"/>
              <w:left w:val="dotted" w:sz="5" w:space="0" w:color="000000"/>
              <w:bottom w:val="dotted" w:sz="5" w:space="0" w:color="000000"/>
              <w:right w:val="dotted" w:sz="5" w:space="0" w:color="000000"/>
            </w:tcBorders>
            <w:shd w:val="clear" w:color="auto" w:fill="F1F1F1"/>
          </w:tcPr>
          <w:p w14:paraId="60B59232" w14:textId="77777777" w:rsidR="00E55DC8" w:rsidRDefault="00E71D18">
            <w:pPr>
              <w:spacing w:line="220" w:lineRule="exact"/>
              <w:ind w:left="108"/>
            </w:pPr>
            <w:proofErr w:type="spellStart"/>
            <w:r>
              <w:rPr>
                <w:b/>
                <w:spacing w:val="-1"/>
                <w:w w:val="104"/>
              </w:rPr>
              <w:t>T</w:t>
            </w:r>
            <w:r>
              <w:rPr>
                <w:b/>
                <w:spacing w:val="1"/>
                <w:w w:val="104"/>
              </w:rPr>
              <w:t>ota</w:t>
            </w:r>
            <w:r>
              <w:rPr>
                <w:b/>
                <w:w w:val="104"/>
              </w:rPr>
              <w:t>l</w:t>
            </w:r>
            <w:r>
              <w:rPr>
                <w:b/>
                <w:w w:val="105"/>
              </w:rPr>
              <w:t>i</w:t>
            </w:r>
            <w:proofErr w:type="spellEnd"/>
          </w:p>
        </w:tc>
      </w:tr>
      <w:tr w:rsidR="00E55DC8" w:rsidRPr="00744A86" w14:paraId="4C8DDACD" w14:textId="77777777">
        <w:trPr>
          <w:trHeight w:hRule="exact" w:val="291"/>
        </w:trPr>
        <w:tc>
          <w:tcPr>
            <w:tcW w:w="10407" w:type="dxa"/>
            <w:gridSpan w:val="2"/>
            <w:tcBorders>
              <w:top w:val="nil"/>
              <w:left w:val="dotted" w:sz="5" w:space="0" w:color="000000"/>
              <w:bottom w:val="dotted" w:sz="5" w:space="0" w:color="000000"/>
              <w:right w:val="dotted" w:sz="5" w:space="0" w:color="000000"/>
            </w:tcBorders>
          </w:tcPr>
          <w:p w14:paraId="64F95710" w14:textId="77777777" w:rsidR="00E55DC8" w:rsidRPr="00744A86" w:rsidRDefault="00E71D18">
            <w:pPr>
              <w:spacing w:before="10"/>
              <w:ind w:left="108"/>
              <w:rPr>
                <w:lang w:val="it-IT"/>
              </w:rPr>
            </w:pPr>
            <w:r w:rsidRPr="00744A86">
              <w:rPr>
                <w:lang w:val="it-IT"/>
              </w:rPr>
              <w:t>K</w:t>
            </w:r>
            <w:r w:rsidRPr="00744A86">
              <w:rPr>
                <w:spacing w:val="1"/>
                <w:lang w:val="it-IT"/>
              </w:rPr>
              <w:t>ur</w:t>
            </w:r>
            <w:r w:rsidRPr="00744A86">
              <w:rPr>
                <w:spacing w:val="-1"/>
                <w:lang w:val="it-IT"/>
              </w:rPr>
              <w:t>s</w:t>
            </w:r>
            <w:r w:rsidRPr="00744A86">
              <w:rPr>
                <w:lang w:val="it-IT"/>
              </w:rPr>
              <w:t>i</w:t>
            </w:r>
            <w:r w:rsidRPr="00744A86">
              <w:rPr>
                <w:spacing w:val="20"/>
                <w:lang w:val="it-IT"/>
              </w:rPr>
              <w:t xml:space="preserve"> </w:t>
            </w:r>
            <w:r w:rsidRPr="00744A86">
              <w:rPr>
                <w:spacing w:val="1"/>
                <w:lang w:val="it-IT"/>
              </w:rPr>
              <w:t>n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11"/>
                <w:lang w:val="it-IT"/>
              </w:rPr>
              <w:t xml:space="preserve"> </w:t>
            </w:r>
            <w:r w:rsidRPr="00744A86">
              <w:rPr>
                <w:spacing w:val="1"/>
                <w:lang w:val="it-IT"/>
              </w:rPr>
              <w:t>mu</w:t>
            </w:r>
            <w:r w:rsidRPr="00744A86">
              <w:rPr>
                <w:lang w:val="it-IT"/>
              </w:rPr>
              <w:t>ajin</w:t>
            </w:r>
            <w:r w:rsidRPr="00744A86">
              <w:rPr>
                <w:spacing w:val="26"/>
                <w:lang w:val="it-IT"/>
              </w:rPr>
              <w:t xml:space="preserve"> 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5"/>
                <w:lang w:val="it-IT"/>
              </w:rPr>
              <w:t xml:space="preserve"> </w:t>
            </w:r>
            <w:r w:rsidRPr="00744A86">
              <w:rPr>
                <w:spacing w:val="1"/>
                <w:lang w:val="it-IT"/>
              </w:rPr>
              <w:t>m</w:t>
            </w:r>
            <w:r w:rsidRPr="00744A86">
              <w:rPr>
                <w:lang w:val="it-IT"/>
              </w:rPr>
              <w:t>a</w:t>
            </w:r>
            <w:r w:rsidRPr="00744A86">
              <w:rPr>
                <w:spacing w:val="1"/>
                <w:lang w:val="it-IT"/>
              </w:rPr>
              <w:t>rr</w:t>
            </w:r>
            <w:r w:rsidRPr="00744A86">
              <w:rPr>
                <w:lang w:val="it-IT"/>
              </w:rPr>
              <w:t>jes</w:t>
            </w:r>
            <w:r w:rsidRPr="00744A86">
              <w:rPr>
                <w:spacing w:val="26"/>
                <w:lang w:val="it-IT"/>
              </w:rPr>
              <w:t xml:space="preserve"> </w:t>
            </w:r>
            <w:r w:rsidRPr="00744A86">
              <w:rPr>
                <w:spacing w:val="-1"/>
                <w:lang w:val="it-IT"/>
              </w:rPr>
              <w:t>s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10"/>
                <w:lang w:val="it-IT"/>
              </w:rPr>
              <w:t xml:space="preserve"> </w:t>
            </w:r>
            <w:r w:rsidRPr="00744A86">
              <w:rPr>
                <w:spacing w:val="-1"/>
                <w:lang w:val="it-IT"/>
              </w:rPr>
              <w:t>s</w:t>
            </w:r>
            <w:r w:rsidRPr="00744A86">
              <w:rPr>
                <w:spacing w:val="1"/>
                <w:lang w:val="it-IT"/>
              </w:rPr>
              <w:t>h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1"/>
                <w:lang w:val="it-IT"/>
              </w:rPr>
              <w:t>rb</w:t>
            </w:r>
            <w:r w:rsidRPr="00744A86">
              <w:rPr>
                <w:lang w:val="it-IT"/>
              </w:rPr>
              <w:t>i</w:t>
            </w:r>
            <w:r w:rsidRPr="00744A86">
              <w:rPr>
                <w:spacing w:val="1"/>
                <w:lang w:val="it-IT"/>
              </w:rPr>
              <w:t>m</w:t>
            </w:r>
            <w:r w:rsidRPr="00744A86">
              <w:rPr>
                <w:lang w:val="it-IT"/>
              </w:rPr>
              <w:t>it</w:t>
            </w:r>
            <w:r w:rsidRPr="00744A86">
              <w:rPr>
                <w:spacing w:val="33"/>
                <w:lang w:val="it-IT"/>
              </w:rPr>
              <w:t xml:space="preserve"> </w:t>
            </w:r>
            <w:r w:rsidRPr="00744A86">
              <w:rPr>
                <w:lang w:val="it-IT"/>
              </w:rPr>
              <w:t>1</w:t>
            </w:r>
            <w:r w:rsidRPr="00744A86">
              <w:rPr>
                <w:spacing w:val="8"/>
                <w:lang w:val="it-IT"/>
              </w:rPr>
              <w:t xml:space="preserve"> </w:t>
            </w:r>
            <w:r w:rsidRPr="00744A86">
              <w:rPr>
                <w:lang w:val="it-IT"/>
              </w:rPr>
              <w:t>EUR</w:t>
            </w:r>
            <w:r w:rsidRPr="00744A86">
              <w:rPr>
                <w:spacing w:val="18"/>
                <w:lang w:val="it-IT"/>
              </w:rPr>
              <w:t xml:space="preserve"> </w:t>
            </w:r>
            <w:r w:rsidRPr="00744A86">
              <w:rPr>
                <w:w w:val="104"/>
                <w:lang w:val="it-IT"/>
              </w:rPr>
              <w:t>=</w:t>
            </w:r>
          </w:p>
        </w:tc>
      </w:tr>
    </w:tbl>
    <w:p w14:paraId="790FCA14" w14:textId="3F745073" w:rsidR="00E55DC8" w:rsidRPr="00744A86" w:rsidRDefault="00E71D18">
      <w:pPr>
        <w:spacing w:line="220" w:lineRule="exact"/>
        <w:ind w:left="113" w:right="367"/>
        <w:jc w:val="both"/>
        <w:rPr>
          <w:lang w:val="it-IT"/>
        </w:rPr>
      </w:pPr>
      <w:r w:rsidRPr="00744A86">
        <w:rPr>
          <w:i/>
          <w:lang w:val="it-IT"/>
        </w:rPr>
        <w:t>De</w:t>
      </w:r>
      <w:r w:rsidRPr="00744A86">
        <w:rPr>
          <w:i/>
          <w:spacing w:val="1"/>
          <w:lang w:val="it-IT"/>
        </w:rPr>
        <w:t>k</w:t>
      </w:r>
      <w:r w:rsidRPr="00744A86">
        <w:rPr>
          <w:i/>
          <w:lang w:val="it-IT"/>
        </w:rPr>
        <w:t>l</w:t>
      </w:r>
      <w:r w:rsidRPr="00744A86">
        <w:rPr>
          <w:i/>
          <w:spacing w:val="1"/>
          <w:lang w:val="it-IT"/>
        </w:rPr>
        <w:t>a</w:t>
      </w:r>
      <w:r w:rsidRPr="00744A86">
        <w:rPr>
          <w:i/>
          <w:spacing w:val="-1"/>
          <w:lang w:val="it-IT"/>
        </w:rPr>
        <w:t>r</w:t>
      </w:r>
      <w:r w:rsidRPr="00744A86">
        <w:rPr>
          <w:i/>
          <w:spacing w:val="1"/>
          <w:lang w:val="it-IT"/>
        </w:rPr>
        <w:t>o</w:t>
      </w:r>
      <w:r w:rsidRPr="00744A86">
        <w:rPr>
          <w:i/>
          <w:lang w:val="it-IT"/>
        </w:rPr>
        <w:t xml:space="preserve">j </w:t>
      </w:r>
      <w:r w:rsidRPr="00744A86">
        <w:rPr>
          <w:i/>
          <w:spacing w:val="-1"/>
          <w:lang w:val="it-IT"/>
        </w:rPr>
        <w:t>s</w:t>
      </w:r>
      <w:r w:rsidRPr="00744A86">
        <w:rPr>
          <w:i/>
          <w:lang w:val="it-IT"/>
        </w:rPr>
        <w:t>e</w:t>
      </w:r>
      <w:r w:rsidRPr="00744A86">
        <w:rPr>
          <w:i/>
          <w:spacing w:val="30"/>
          <w:lang w:val="it-IT"/>
        </w:rPr>
        <w:t xml:space="preserve"> </w:t>
      </w:r>
      <w:r w:rsidRPr="00744A86">
        <w:rPr>
          <w:i/>
          <w:lang w:val="it-IT"/>
        </w:rPr>
        <w:t>të</w:t>
      </w:r>
      <w:r w:rsidRPr="00744A86">
        <w:rPr>
          <w:i/>
          <w:spacing w:val="31"/>
          <w:lang w:val="it-IT"/>
        </w:rPr>
        <w:t xml:space="preserve"> </w:t>
      </w:r>
      <w:r w:rsidRPr="00744A86">
        <w:rPr>
          <w:i/>
          <w:spacing w:val="1"/>
          <w:lang w:val="it-IT"/>
        </w:rPr>
        <w:t>g</w:t>
      </w:r>
      <w:r w:rsidRPr="00744A86">
        <w:rPr>
          <w:i/>
          <w:lang w:val="it-IT"/>
        </w:rPr>
        <w:t>jit</w:t>
      </w:r>
      <w:r w:rsidRPr="00744A86">
        <w:rPr>
          <w:i/>
          <w:spacing w:val="1"/>
          <w:lang w:val="it-IT"/>
        </w:rPr>
        <w:t>h</w:t>
      </w:r>
      <w:r w:rsidRPr="00744A86">
        <w:rPr>
          <w:i/>
          <w:lang w:val="it-IT"/>
        </w:rPr>
        <w:t>a</w:t>
      </w:r>
      <w:r w:rsidRPr="00744A86">
        <w:rPr>
          <w:i/>
          <w:spacing w:val="43"/>
          <w:lang w:val="it-IT"/>
        </w:rPr>
        <w:t xml:space="preserve"> </w:t>
      </w:r>
      <w:r w:rsidRPr="00744A86">
        <w:rPr>
          <w:i/>
          <w:lang w:val="it-IT"/>
        </w:rPr>
        <w:t>të</w:t>
      </w:r>
      <w:r w:rsidRPr="00744A86">
        <w:rPr>
          <w:i/>
          <w:spacing w:val="29"/>
          <w:lang w:val="it-IT"/>
        </w:rPr>
        <w:t xml:space="preserve"> </w:t>
      </w:r>
      <w:r w:rsidRPr="00744A86">
        <w:rPr>
          <w:i/>
          <w:spacing w:val="1"/>
          <w:lang w:val="it-IT"/>
        </w:rPr>
        <w:t>dh</w:t>
      </w:r>
      <w:r w:rsidRPr="00744A86">
        <w:rPr>
          <w:i/>
          <w:lang w:val="it-IT"/>
        </w:rPr>
        <w:t>ë</w:t>
      </w:r>
      <w:r w:rsidRPr="00744A86">
        <w:rPr>
          <w:i/>
          <w:spacing w:val="1"/>
          <w:lang w:val="it-IT"/>
        </w:rPr>
        <w:t>na</w:t>
      </w:r>
      <w:r w:rsidRPr="00744A86">
        <w:rPr>
          <w:i/>
          <w:lang w:val="it-IT"/>
        </w:rPr>
        <w:t>t</w:t>
      </w:r>
      <w:r w:rsidRPr="00744A86">
        <w:rPr>
          <w:i/>
          <w:spacing w:val="45"/>
          <w:lang w:val="it-IT"/>
        </w:rPr>
        <w:t xml:space="preserve"> </w:t>
      </w:r>
      <w:r w:rsidRPr="00744A86">
        <w:rPr>
          <w:i/>
          <w:spacing w:val="1"/>
          <w:lang w:val="it-IT"/>
        </w:rPr>
        <w:t>q</w:t>
      </w:r>
      <w:r w:rsidRPr="00744A86">
        <w:rPr>
          <w:i/>
          <w:lang w:val="it-IT"/>
        </w:rPr>
        <w:t>ë</w:t>
      </w:r>
      <w:r w:rsidRPr="00744A86">
        <w:rPr>
          <w:i/>
          <w:spacing w:val="31"/>
          <w:lang w:val="it-IT"/>
        </w:rPr>
        <w:t xml:space="preserve"> </w:t>
      </w:r>
      <w:r w:rsidRPr="00744A86">
        <w:rPr>
          <w:i/>
          <w:lang w:val="it-IT"/>
        </w:rPr>
        <w:t>k</w:t>
      </w:r>
      <w:r w:rsidRPr="00744A86">
        <w:rPr>
          <w:i/>
          <w:spacing w:val="1"/>
          <w:lang w:val="it-IT"/>
        </w:rPr>
        <w:t>a</w:t>
      </w:r>
      <w:r w:rsidRPr="00744A86">
        <w:rPr>
          <w:i/>
          <w:lang w:val="it-IT"/>
        </w:rPr>
        <w:t>m</w:t>
      </w:r>
      <w:r w:rsidRPr="00744A86">
        <w:rPr>
          <w:i/>
          <w:spacing w:val="36"/>
          <w:lang w:val="it-IT"/>
        </w:rPr>
        <w:t xml:space="preserve"> </w:t>
      </w:r>
      <w:r w:rsidRPr="00744A86">
        <w:rPr>
          <w:i/>
          <w:spacing w:val="1"/>
          <w:lang w:val="it-IT"/>
        </w:rPr>
        <w:t>pa</w:t>
      </w:r>
      <w:r w:rsidRPr="00744A86">
        <w:rPr>
          <w:i/>
          <w:spacing w:val="-1"/>
          <w:lang w:val="it-IT"/>
        </w:rPr>
        <w:t>r</w:t>
      </w:r>
      <w:r w:rsidRPr="00744A86">
        <w:rPr>
          <w:i/>
          <w:spacing w:val="1"/>
          <w:lang w:val="it-IT"/>
        </w:rPr>
        <w:t>aq</w:t>
      </w:r>
      <w:r w:rsidRPr="00744A86">
        <w:rPr>
          <w:i/>
          <w:lang w:val="it-IT"/>
        </w:rPr>
        <w:t>it</w:t>
      </w:r>
      <w:r w:rsidRPr="00744A86">
        <w:rPr>
          <w:i/>
          <w:spacing w:val="1"/>
          <w:lang w:val="it-IT"/>
        </w:rPr>
        <w:t>u</w:t>
      </w:r>
      <w:r w:rsidRPr="00744A86">
        <w:rPr>
          <w:i/>
          <w:lang w:val="it-IT"/>
        </w:rPr>
        <w:t>r më</w:t>
      </w:r>
      <w:r w:rsidRPr="00744A86">
        <w:rPr>
          <w:i/>
          <w:spacing w:val="33"/>
          <w:lang w:val="it-IT"/>
        </w:rPr>
        <w:t xml:space="preserve"> </w:t>
      </w:r>
      <w:r w:rsidRPr="00744A86">
        <w:rPr>
          <w:i/>
          <w:lang w:val="it-IT"/>
        </w:rPr>
        <w:t>më</w:t>
      </w:r>
      <w:r w:rsidRPr="00744A86">
        <w:rPr>
          <w:i/>
          <w:spacing w:val="32"/>
          <w:lang w:val="it-IT"/>
        </w:rPr>
        <w:t xml:space="preserve"> </w:t>
      </w:r>
      <w:r w:rsidRPr="00744A86">
        <w:rPr>
          <w:i/>
          <w:spacing w:val="2"/>
          <w:lang w:val="it-IT"/>
        </w:rPr>
        <w:t>s</w:t>
      </w:r>
      <w:r w:rsidRPr="00744A86">
        <w:rPr>
          <w:i/>
          <w:lang w:val="it-IT"/>
        </w:rPr>
        <w:t>i</w:t>
      </w:r>
      <w:r w:rsidRPr="00744A86">
        <w:rPr>
          <w:i/>
          <w:spacing w:val="1"/>
          <w:lang w:val="it-IT"/>
        </w:rPr>
        <w:t>p</w:t>
      </w:r>
      <w:r w:rsidRPr="00744A86">
        <w:rPr>
          <w:i/>
          <w:lang w:val="it-IT"/>
        </w:rPr>
        <w:t>ër</w:t>
      </w:r>
      <w:r w:rsidRPr="00744A86">
        <w:rPr>
          <w:i/>
          <w:spacing w:val="39"/>
          <w:lang w:val="it-IT"/>
        </w:rPr>
        <w:t xml:space="preserve"> </w:t>
      </w:r>
      <w:r w:rsidRPr="00744A86">
        <w:rPr>
          <w:i/>
          <w:lang w:val="it-IT"/>
        </w:rPr>
        <w:t>j</w:t>
      </w:r>
      <w:r w:rsidRPr="00744A86">
        <w:rPr>
          <w:i/>
          <w:spacing w:val="1"/>
          <w:lang w:val="it-IT"/>
        </w:rPr>
        <w:t>an</w:t>
      </w:r>
      <w:r w:rsidRPr="00744A86">
        <w:rPr>
          <w:i/>
          <w:lang w:val="it-IT"/>
        </w:rPr>
        <w:t>ë</w:t>
      </w:r>
      <w:r w:rsidRPr="00744A86">
        <w:rPr>
          <w:i/>
          <w:spacing w:val="37"/>
          <w:lang w:val="it-IT"/>
        </w:rPr>
        <w:t xml:space="preserve"> </w:t>
      </w:r>
      <w:r w:rsidRPr="00744A86">
        <w:rPr>
          <w:i/>
          <w:lang w:val="it-IT"/>
        </w:rPr>
        <w:t>të</w:t>
      </w:r>
      <w:r w:rsidRPr="00744A86">
        <w:rPr>
          <w:i/>
          <w:spacing w:val="29"/>
          <w:lang w:val="it-IT"/>
        </w:rPr>
        <w:t xml:space="preserve"> </w:t>
      </w:r>
      <w:r w:rsidRPr="00744A86">
        <w:rPr>
          <w:i/>
          <w:lang w:val="it-IT"/>
        </w:rPr>
        <w:t>v</w:t>
      </w:r>
      <w:r w:rsidRPr="00744A86">
        <w:rPr>
          <w:i/>
          <w:spacing w:val="1"/>
          <w:lang w:val="it-IT"/>
        </w:rPr>
        <w:t>ë</w:t>
      </w:r>
      <w:r w:rsidRPr="00744A86">
        <w:rPr>
          <w:i/>
          <w:spacing w:val="-1"/>
          <w:lang w:val="it-IT"/>
        </w:rPr>
        <w:t>r</w:t>
      </w:r>
      <w:r w:rsidRPr="00744A86">
        <w:rPr>
          <w:i/>
          <w:lang w:val="it-IT"/>
        </w:rPr>
        <w:t>teta.</w:t>
      </w:r>
      <w:r w:rsidRPr="00744A86">
        <w:rPr>
          <w:i/>
          <w:spacing w:val="28"/>
          <w:lang w:val="it-IT"/>
        </w:rPr>
        <w:t xml:space="preserve"> </w:t>
      </w:r>
      <w:r w:rsidRPr="00744A86">
        <w:rPr>
          <w:i/>
          <w:lang w:val="it-IT"/>
        </w:rPr>
        <w:t>A</w:t>
      </w:r>
      <w:r w:rsidRPr="00744A86">
        <w:rPr>
          <w:i/>
          <w:spacing w:val="1"/>
          <w:lang w:val="it-IT"/>
        </w:rPr>
        <w:t>u</w:t>
      </w:r>
      <w:r w:rsidRPr="00744A86">
        <w:rPr>
          <w:i/>
          <w:lang w:val="it-IT"/>
        </w:rPr>
        <w:t>t</w:t>
      </w:r>
      <w:r w:rsidRPr="00744A86">
        <w:rPr>
          <w:i/>
          <w:spacing w:val="1"/>
          <w:lang w:val="it-IT"/>
        </w:rPr>
        <w:t>o</w:t>
      </w:r>
      <w:r w:rsidRPr="00744A86">
        <w:rPr>
          <w:i/>
          <w:spacing w:val="-1"/>
          <w:lang w:val="it-IT"/>
        </w:rPr>
        <w:t>r</w:t>
      </w:r>
      <w:r w:rsidRPr="00744A86">
        <w:rPr>
          <w:i/>
          <w:lang w:val="it-IT"/>
        </w:rPr>
        <w:t>i</w:t>
      </w:r>
      <w:r w:rsidRPr="00744A86">
        <w:rPr>
          <w:i/>
          <w:spacing w:val="1"/>
          <w:lang w:val="it-IT"/>
        </w:rPr>
        <w:t>zo</w:t>
      </w:r>
      <w:r w:rsidRPr="00744A86">
        <w:rPr>
          <w:i/>
          <w:lang w:val="it-IT"/>
        </w:rPr>
        <w:t>j</w:t>
      </w:r>
      <w:r w:rsidRPr="00744A86">
        <w:rPr>
          <w:i/>
          <w:spacing w:val="14"/>
          <w:lang w:val="it-IT"/>
        </w:rPr>
        <w:t xml:space="preserve"> </w:t>
      </w:r>
      <w:r w:rsidRPr="00744A86">
        <w:rPr>
          <w:i/>
          <w:lang w:val="it-IT"/>
        </w:rPr>
        <w:t>ç</w:t>
      </w:r>
      <w:r w:rsidRPr="00744A86">
        <w:rPr>
          <w:i/>
          <w:spacing w:val="1"/>
          <w:lang w:val="it-IT"/>
        </w:rPr>
        <w:t>d</w:t>
      </w:r>
      <w:r w:rsidRPr="00744A86">
        <w:rPr>
          <w:i/>
          <w:lang w:val="it-IT"/>
        </w:rPr>
        <w:t>o</w:t>
      </w:r>
      <w:r w:rsidRPr="00744A86">
        <w:rPr>
          <w:i/>
          <w:spacing w:val="36"/>
          <w:lang w:val="it-IT"/>
        </w:rPr>
        <w:t xml:space="preserve"> </w:t>
      </w:r>
      <w:r w:rsidRPr="00744A86">
        <w:rPr>
          <w:i/>
          <w:lang w:val="it-IT"/>
        </w:rPr>
        <w:t>mje</w:t>
      </w:r>
      <w:r w:rsidRPr="00744A86">
        <w:rPr>
          <w:i/>
          <w:spacing w:val="1"/>
          <w:lang w:val="it-IT"/>
        </w:rPr>
        <w:t>k</w:t>
      </w:r>
      <w:r w:rsidRPr="00744A86">
        <w:rPr>
          <w:i/>
          <w:lang w:val="it-IT"/>
        </w:rPr>
        <w:t>,</w:t>
      </w:r>
      <w:r w:rsidRPr="00744A86">
        <w:rPr>
          <w:i/>
          <w:spacing w:val="40"/>
          <w:lang w:val="it-IT"/>
        </w:rPr>
        <w:t xml:space="preserve"> </w:t>
      </w:r>
      <w:r w:rsidRPr="00744A86">
        <w:rPr>
          <w:i/>
          <w:spacing w:val="1"/>
          <w:lang w:val="it-IT"/>
        </w:rPr>
        <w:t>q</w:t>
      </w:r>
      <w:r w:rsidRPr="00744A86">
        <w:rPr>
          <w:i/>
          <w:lang w:val="it-IT"/>
        </w:rPr>
        <w:t>e</w:t>
      </w:r>
      <w:r w:rsidRPr="00744A86">
        <w:rPr>
          <w:i/>
          <w:spacing w:val="1"/>
          <w:lang w:val="it-IT"/>
        </w:rPr>
        <w:t>nd</w:t>
      </w:r>
      <w:r w:rsidRPr="00744A86">
        <w:rPr>
          <w:i/>
          <w:lang w:val="it-IT"/>
        </w:rPr>
        <w:t>ër</w:t>
      </w:r>
      <w:r w:rsidRPr="00744A86">
        <w:rPr>
          <w:i/>
          <w:spacing w:val="45"/>
          <w:lang w:val="it-IT"/>
        </w:rPr>
        <w:t xml:space="preserve"> </w:t>
      </w:r>
      <w:r w:rsidRPr="00744A86">
        <w:rPr>
          <w:i/>
          <w:w w:val="104"/>
          <w:lang w:val="it-IT"/>
        </w:rPr>
        <w:t>mje</w:t>
      </w:r>
      <w:r w:rsidRPr="00744A86">
        <w:rPr>
          <w:i/>
          <w:spacing w:val="1"/>
          <w:w w:val="104"/>
          <w:lang w:val="it-IT"/>
        </w:rPr>
        <w:t>k</w:t>
      </w:r>
      <w:r w:rsidR="00E65B10" w:rsidRPr="00744A86">
        <w:rPr>
          <w:i/>
          <w:spacing w:val="1"/>
          <w:w w:val="104"/>
          <w:lang w:val="it-IT"/>
        </w:rPr>
        <w:t>e</w:t>
      </w:r>
      <w:r w:rsidRPr="00744A86">
        <w:rPr>
          <w:i/>
          <w:spacing w:val="-1"/>
          <w:w w:val="104"/>
          <w:lang w:val="it-IT"/>
        </w:rPr>
        <w:t>s</w:t>
      </w:r>
      <w:r w:rsidRPr="00744A86">
        <w:rPr>
          <w:i/>
          <w:spacing w:val="1"/>
          <w:w w:val="104"/>
          <w:lang w:val="it-IT"/>
        </w:rPr>
        <w:t>o</w:t>
      </w:r>
      <w:r w:rsidRPr="00744A86">
        <w:rPr>
          <w:i/>
          <w:spacing w:val="-1"/>
          <w:w w:val="104"/>
          <w:lang w:val="it-IT"/>
        </w:rPr>
        <w:t>r</w:t>
      </w:r>
      <w:r w:rsidRPr="00744A86">
        <w:rPr>
          <w:i/>
          <w:spacing w:val="3"/>
          <w:w w:val="104"/>
          <w:lang w:val="it-IT"/>
        </w:rPr>
        <w:t>e</w:t>
      </w:r>
      <w:r w:rsidRPr="00744A86">
        <w:rPr>
          <w:i/>
          <w:w w:val="104"/>
          <w:lang w:val="it-IT"/>
        </w:rPr>
        <w:t>,</w:t>
      </w:r>
    </w:p>
    <w:p w14:paraId="6DC858C6" w14:textId="6C3F2504" w:rsidR="00E55DC8" w:rsidRPr="00744A86" w:rsidRDefault="00E71D18">
      <w:pPr>
        <w:spacing w:before="1"/>
        <w:ind w:left="113" w:right="361"/>
        <w:jc w:val="both"/>
        <w:rPr>
          <w:i/>
          <w:lang w:val="it-IT"/>
        </w:rPr>
      </w:pPr>
      <w:r w:rsidRPr="00744A86">
        <w:rPr>
          <w:i/>
          <w:lang w:val="it-IT"/>
        </w:rPr>
        <w:t>f</w:t>
      </w:r>
      <w:r w:rsidRPr="00744A86">
        <w:rPr>
          <w:i/>
          <w:spacing w:val="1"/>
          <w:lang w:val="it-IT"/>
        </w:rPr>
        <w:t>a</w:t>
      </w:r>
      <w:r w:rsidRPr="00744A86">
        <w:rPr>
          <w:i/>
          <w:spacing w:val="-1"/>
          <w:lang w:val="it-IT"/>
        </w:rPr>
        <w:t>r</w:t>
      </w:r>
      <w:r w:rsidRPr="00744A86">
        <w:rPr>
          <w:i/>
          <w:lang w:val="it-IT"/>
        </w:rPr>
        <w:t>m</w:t>
      </w:r>
      <w:r w:rsidRPr="00744A86">
        <w:rPr>
          <w:i/>
          <w:spacing w:val="1"/>
          <w:lang w:val="it-IT"/>
        </w:rPr>
        <w:t>a</w:t>
      </w:r>
      <w:r w:rsidRPr="00744A86">
        <w:rPr>
          <w:i/>
          <w:lang w:val="it-IT"/>
        </w:rPr>
        <w:t>ci,</w:t>
      </w:r>
      <w:r w:rsidRPr="00744A86">
        <w:rPr>
          <w:i/>
          <w:spacing w:val="28"/>
          <w:lang w:val="it-IT"/>
        </w:rPr>
        <w:t xml:space="preserve"> </w:t>
      </w:r>
      <w:r w:rsidRPr="00744A86">
        <w:rPr>
          <w:i/>
          <w:spacing w:val="-1"/>
          <w:lang w:val="it-IT"/>
        </w:rPr>
        <w:t>s</w:t>
      </w:r>
      <w:r w:rsidRPr="00744A86">
        <w:rPr>
          <w:i/>
          <w:lang w:val="it-IT"/>
        </w:rPr>
        <w:t>i</w:t>
      </w:r>
      <w:r w:rsidRPr="00744A86">
        <w:rPr>
          <w:i/>
          <w:spacing w:val="1"/>
          <w:lang w:val="it-IT"/>
        </w:rPr>
        <w:t>gu</w:t>
      </w:r>
      <w:r w:rsidRPr="00744A86">
        <w:rPr>
          <w:i/>
          <w:spacing w:val="-1"/>
          <w:lang w:val="it-IT"/>
        </w:rPr>
        <w:t>r</w:t>
      </w:r>
      <w:r w:rsidRPr="00744A86">
        <w:rPr>
          <w:i/>
          <w:spacing w:val="1"/>
          <w:lang w:val="it-IT"/>
        </w:rPr>
        <w:t>u</w:t>
      </w:r>
      <w:r w:rsidRPr="00744A86">
        <w:rPr>
          <w:i/>
          <w:lang w:val="it-IT"/>
        </w:rPr>
        <w:t>es,</w:t>
      </w:r>
      <w:r w:rsidRPr="00744A86">
        <w:rPr>
          <w:i/>
          <w:spacing w:val="30"/>
          <w:lang w:val="it-IT"/>
        </w:rPr>
        <w:t xml:space="preserve"> </w:t>
      </w:r>
      <w:r w:rsidRPr="00744A86">
        <w:rPr>
          <w:i/>
          <w:spacing w:val="1"/>
          <w:lang w:val="it-IT"/>
        </w:rPr>
        <w:t>pun</w:t>
      </w:r>
      <w:r w:rsidRPr="00744A86">
        <w:rPr>
          <w:i/>
          <w:lang w:val="it-IT"/>
        </w:rPr>
        <w:t>ë</w:t>
      </w:r>
      <w:r w:rsidRPr="00744A86">
        <w:rPr>
          <w:i/>
          <w:spacing w:val="1"/>
          <w:lang w:val="it-IT"/>
        </w:rPr>
        <w:t>dh</w:t>
      </w:r>
      <w:r w:rsidRPr="00744A86">
        <w:rPr>
          <w:i/>
          <w:lang w:val="it-IT"/>
        </w:rPr>
        <w:t>ë</w:t>
      </w:r>
      <w:r w:rsidRPr="00744A86">
        <w:rPr>
          <w:i/>
          <w:spacing w:val="1"/>
          <w:lang w:val="it-IT"/>
        </w:rPr>
        <w:t>n</w:t>
      </w:r>
      <w:r w:rsidRPr="00744A86">
        <w:rPr>
          <w:i/>
          <w:lang w:val="it-IT"/>
        </w:rPr>
        <w:t>ës</w:t>
      </w:r>
      <w:r w:rsidRPr="00744A86">
        <w:rPr>
          <w:i/>
          <w:spacing w:val="36"/>
          <w:lang w:val="it-IT"/>
        </w:rPr>
        <w:t xml:space="preserve"> </w:t>
      </w:r>
      <w:r w:rsidRPr="00744A86">
        <w:rPr>
          <w:i/>
          <w:spacing w:val="1"/>
          <w:lang w:val="it-IT"/>
        </w:rPr>
        <w:t>ap</w:t>
      </w:r>
      <w:r w:rsidRPr="00744A86">
        <w:rPr>
          <w:i/>
          <w:lang w:val="it-IT"/>
        </w:rPr>
        <w:t>o</w:t>
      </w:r>
      <w:r w:rsidRPr="00744A86">
        <w:rPr>
          <w:i/>
          <w:spacing w:val="14"/>
          <w:lang w:val="it-IT"/>
        </w:rPr>
        <w:t xml:space="preserve"> </w:t>
      </w:r>
      <w:r w:rsidRPr="00744A86">
        <w:rPr>
          <w:i/>
          <w:spacing w:val="-1"/>
          <w:lang w:val="it-IT"/>
        </w:rPr>
        <w:t>s</w:t>
      </w:r>
      <w:r w:rsidRPr="00744A86">
        <w:rPr>
          <w:i/>
          <w:lang w:val="it-IT"/>
        </w:rPr>
        <w:t>i</w:t>
      </w:r>
      <w:r w:rsidRPr="00744A86">
        <w:rPr>
          <w:i/>
          <w:spacing w:val="1"/>
          <w:lang w:val="it-IT"/>
        </w:rPr>
        <w:t>nd</w:t>
      </w:r>
      <w:r w:rsidRPr="00744A86">
        <w:rPr>
          <w:i/>
          <w:lang w:val="it-IT"/>
        </w:rPr>
        <w:t>ik</w:t>
      </w:r>
      <w:r w:rsidRPr="00744A86">
        <w:rPr>
          <w:i/>
          <w:spacing w:val="1"/>
          <w:lang w:val="it-IT"/>
        </w:rPr>
        <w:t>a</w:t>
      </w:r>
      <w:r w:rsidRPr="00744A86">
        <w:rPr>
          <w:i/>
          <w:lang w:val="it-IT"/>
        </w:rPr>
        <w:t>të</w:t>
      </w:r>
      <w:r w:rsidRPr="00744A86">
        <w:rPr>
          <w:i/>
          <w:spacing w:val="30"/>
          <w:lang w:val="it-IT"/>
        </w:rPr>
        <w:t xml:space="preserve"> </w:t>
      </w:r>
      <w:r w:rsidRPr="00744A86">
        <w:rPr>
          <w:i/>
          <w:spacing w:val="1"/>
          <w:lang w:val="it-IT"/>
        </w:rPr>
        <w:t>q</w:t>
      </w:r>
      <w:r w:rsidRPr="00744A86">
        <w:rPr>
          <w:i/>
          <w:lang w:val="it-IT"/>
        </w:rPr>
        <w:t>ë</w:t>
      </w:r>
      <w:r w:rsidRPr="00744A86">
        <w:rPr>
          <w:i/>
          <w:spacing w:val="9"/>
          <w:lang w:val="it-IT"/>
        </w:rPr>
        <w:t xml:space="preserve"> </w:t>
      </w:r>
      <w:r w:rsidRPr="00744A86">
        <w:rPr>
          <w:i/>
          <w:lang w:val="it-IT"/>
        </w:rPr>
        <w:t>t’i</w:t>
      </w:r>
      <w:r w:rsidRPr="00744A86">
        <w:rPr>
          <w:i/>
          <w:spacing w:val="8"/>
          <w:lang w:val="it-IT"/>
        </w:rPr>
        <w:t xml:space="preserve"> </w:t>
      </w:r>
      <w:r w:rsidRPr="00744A86">
        <w:rPr>
          <w:i/>
          <w:spacing w:val="1"/>
          <w:lang w:val="it-IT"/>
        </w:rPr>
        <w:t>do</w:t>
      </w:r>
      <w:r w:rsidRPr="00744A86">
        <w:rPr>
          <w:i/>
          <w:spacing w:val="-1"/>
          <w:lang w:val="it-IT"/>
        </w:rPr>
        <w:t>r</w:t>
      </w:r>
      <w:r w:rsidRPr="00744A86">
        <w:rPr>
          <w:i/>
          <w:lang w:val="it-IT"/>
        </w:rPr>
        <w:t>ëz</w:t>
      </w:r>
      <w:r w:rsidRPr="00744A86">
        <w:rPr>
          <w:i/>
          <w:spacing w:val="1"/>
          <w:lang w:val="it-IT"/>
        </w:rPr>
        <w:t>o</w:t>
      </w:r>
      <w:r w:rsidRPr="00744A86">
        <w:rPr>
          <w:i/>
          <w:lang w:val="it-IT"/>
        </w:rPr>
        <w:t>jë</w:t>
      </w:r>
      <w:r w:rsidRPr="00744A86">
        <w:rPr>
          <w:i/>
          <w:spacing w:val="34"/>
          <w:lang w:val="it-IT"/>
        </w:rPr>
        <w:t xml:space="preserve"> </w:t>
      </w:r>
      <w:r w:rsidRPr="00744A86">
        <w:rPr>
          <w:i/>
          <w:lang w:val="it-IT"/>
        </w:rPr>
        <w:t>E</w:t>
      </w:r>
      <w:r w:rsidRPr="00744A86">
        <w:rPr>
          <w:i/>
          <w:spacing w:val="1"/>
          <w:lang w:val="it-IT"/>
        </w:rPr>
        <w:t>u</w:t>
      </w:r>
      <w:r w:rsidRPr="00744A86">
        <w:rPr>
          <w:i/>
          <w:spacing w:val="-1"/>
          <w:lang w:val="it-IT"/>
        </w:rPr>
        <w:t>r</w:t>
      </w:r>
      <w:r w:rsidRPr="00744A86">
        <w:rPr>
          <w:i/>
          <w:spacing w:val="2"/>
          <w:lang w:val="it-IT"/>
        </w:rPr>
        <w:t>o</w:t>
      </w:r>
      <w:r w:rsidRPr="00744A86">
        <w:rPr>
          <w:i/>
          <w:spacing w:val="-1"/>
          <w:lang w:val="it-IT"/>
        </w:rPr>
        <w:t>s</w:t>
      </w:r>
      <w:r w:rsidRPr="00744A86">
        <w:rPr>
          <w:i/>
          <w:lang w:val="it-IT"/>
        </w:rPr>
        <w:t>ig</w:t>
      </w:r>
      <w:r w:rsidRPr="00744A86">
        <w:rPr>
          <w:i/>
          <w:spacing w:val="26"/>
          <w:lang w:val="it-IT"/>
        </w:rPr>
        <w:t xml:space="preserve"> </w:t>
      </w:r>
      <w:r w:rsidRPr="00744A86">
        <w:rPr>
          <w:i/>
          <w:spacing w:val="-1"/>
          <w:lang w:val="it-IT"/>
        </w:rPr>
        <w:t>s</w:t>
      </w:r>
      <w:r w:rsidRPr="00744A86">
        <w:rPr>
          <w:i/>
          <w:spacing w:val="1"/>
          <w:lang w:val="it-IT"/>
        </w:rPr>
        <w:t>h</w:t>
      </w:r>
      <w:r w:rsidRPr="00744A86">
        <w:rPr>
          <w:i/>
          <w:lang w:val="it-IT"/>
        </w:rPr>
        <w:t>.</w:t>
      </w:r>
      <w:r w:rsidRPr="00744A86">
        <w:rPr>
          <w:i/>
          <w:spacing w:val="1"/>
          <w:lang w:val="it-IT"/>
        </w:rPr>
        <w:t>a</w:t>
      </w:r>
      <w:r w:rsidRPr="00744A86">
        <w:rPr>
          <w:i/>
          <w:lang w:val="it-IT"/>
        </w:rPr>
        <w:t>.</w:t>
      </w:r>
      <w:r w:rsidRPr="00744A86">
        <w:rPr>
          <w:i/>
          <w:spacing w:val="16"/>
          <w:lang w:val="it-IT"/>
        </w:rPr>
        <w:t xml:space="preserve"> </w:t>
      </w:r>
      <w:r w:rsidRPr="00744A86">
        <w:rPr>
          <w:i/>
          <w:lang w:val="it-IT"/>
        </w:rPr>
        <w:t>ç</w:t>
      </w:r>
      <w:r w:rsidRPr="00744A86">
        <w:rPr>
          <w:i/>
          <w:spacing w:val="1"/>
          <w:lang w:val="it-IT"/>
        </w:rPr>
        <w:t>d</w:t>
      </w:r>
      <w:r w:rsidRPr="00744A86">
        <w:rPr>
          <w:i/>
          <w:lang w:val="it-IT"/>
        </w:rPr>
        <w:t>o</w:t>
      </w:r>
      <w:r w:rsidRPr="00744A86">
        <w:rPr>
          <w:i/>
          <w:spacing w:val="14"/>
          <w:lang w:val="it-IT"/>
        </w:rPr>
        <w:t xml:space="preserve"> </w:t>
      </w:r>
      <w:r w:rsidRPr="00744A86">
        <w:rPr>
          <w:i/>
          <w:lang w:val="it-IT"/>
        </w:rPr>
        <w:t>të</w:t>
      </w:r>
      <w:r w:rsidRPr="00744A86">
        <w:rPr>
          <w:i/>
          <w:spacing w:val="7"/>
          <w:lang w:val="it-IT"/>
        </w:rPr>
        <w:t xml:space="preserve"> </w:t>
      </w:r>
      <w:r w:rsidRPr="00744A86">
        <w:rPr>
          <w:i/>
          <w:spacing w:val="1"/>
          <w:lang w:val="it-IT"/>
        </w:rPr>
        <w:t>dh</w:t>
      </w:r>
      <w:r w:rsidRPr="00744A86">
        <w:rPr>
          <w:i/>
          <w:lang w:val="it-IT"/>
        </w:rPr>
        <w:t>ë</w:t>
      </w:r>
      <w:r w:rsidRPr="00744A86">
        <w:rPr>
          <w:i/>
          <w:spacing w:val="1"/>
          <w:lang w:val="it-IT"/>
        </w:rPr>
        <w:t>n</w:t>
      </w:r>
      <w:r w:rsidRPr="00744A86">
        <w:rPr>
          <w:i/>
          <w:lang w:val="it-IT"/>
        </w:rPr>
        <w:t>ë</w:t>
      </w:r>
      <w:r w:rsidRPr="00744A86">
        <w:rPr>
          <w:i/>
          <w:spacing w:val="20"/>
          <w:lang w:val="it-IT"/>
        </w:rPr>
        <w:t xml:space="preserve"> </w:t>
      </w:r>
      <w:r w:rsidRPr="00744A86">
        <w:rPr>
          <w:i/>
          <w:spacing w:val="1"/>
          <w:lang w:val="it-IT"/>
        </w:rPr>
        <w:t>q</w:t>
      </w:r>
      <w:r w:rsidRPr="00744A86">
        <w:rPr>
          <w:i/>
          <w:lang w:val="it-IT"/>
        </w:rPr>
        <w:t>ë</w:t>
      </w:r>
      <w:r w:rsidRPr="00744A86">
        <w:rPr>
          <w:i/>
          <w:spacing w:val="6"/>
          <w:lang w:val="it-IT"/>
        </w:rPr>
        <w:t xml:space="preserve"> </w:t>
      </w:r>
      <w:r w:rsidRPr="00744A86">
        <w:rPr>
          <w:i/>
          <w:spacing w:val="1"/>
          <w:lang w:val="it-IT"/>
        </w:rPr>
        <w:t>d</w:t>
      </w:r>
      <w:r w:rsidRPr="00744A86">
        <w:rPr>
          <w:i/>
          <w:lang w:val="it-IT"/>
        </w:rPr>
        <w:t>o</w:t>
      </w:r>
      <w:r w:rsidRPr="00744A86">
        <w:rPr>
          <w:i/>
          <w:spacing w:val="10"/>
          <w:lang w:val="it-IT"/>
        </w:rPr>
        <w:t xml:space="preserve"> </w:t>
      </w:r>
      <w:r w:rsidRPr="00744A86">
        <w:rPr>
          <w:i/>
          <w:lang w:val="it-IT"/>
        </w:rPr>
        <w:t>ti</w:t>
      </w:r>
      <w:r w:rsidRPr="00744A86">
        <w:rPr>
          <w:i/>
          <w:spacing w:val="6"/>
          <w:lang w:val="it-IT"/>
        </w:rPr>
        <w:t xml:space="preserve"> </w:t>
      </w:r>
      <w:r w:rsidRPr="00744A86">
        <w:rPr>
          <w:i/>
          <w:spacing w:val="1"/>
          <w:lang w:val="it-IT"/>
        </w:rPr>
        <w:t>n</w:t>
      </w:r>
      <w:r w:rsidRPr="00744A86">
        <w:rPr>
          <w:i/>
          <w:lang w:val="it-IT"/>
        </w:rPr>
        <w:t>e</w:t>
      </w:r>
      <w:r w:rsidRPr="00744A86">
        <w:rPr>
          <w:i/>
          <w:spacing w:val="1"/>
          <w:lang w:val="it-IT"/>
        </w:rPr>
        <w:t>vo</w:t>
      </w:r>
      <w:r w:rsidRPr="00744A86">
        <w:rPr>
          <w:i/>
          <w:lang w:val="it-IT"/>
        </w:rPr>
        <w:t>jitet</w:t>
      </w:r>
      <w:r w:rsidRPr="00744A86">
        <w:rPr>
          <w:i/>
          <w:spacing w:val="31"/>
          <w:lang w:val="it-IT"/>
        </w:rPr>
        <w:t xml:space="preserve"> </w:t>
      </w:r>
      <w:r w:rsidRPr="00744A86">
        <w:rPr>
          <w:i/>
          <w:spacing w:val="1"/>
          <w:lang w:val="it-IT"/>
        </w:rPr>
        <w:t>p</w:t>
      </w:r>
      <w:r w:rsidRPr="00744A86">
        <w:rPr>
          <w:i/>
          <w:lang w:val="it-IT"/>
        </w:rPr>
        <w:t>ër</w:t>
      </w:r>
      <w:r w:rsidRPr="00744A86">
        <w:rPr>
          <w:i/>
          <w:spacing w:val="11"/>
          <w:lang w:val="it-IT"/>
        </w:rPr>
        <w:t xml:space="preserve"> </w:t>
      </w:r>
      <w:r w:rsidRPr="00744A86">
        <w:rPr>
          <w:i/>
          <w:lang w:val="it-IT"/>
        </w:rPr>
        <w:t>të</w:t>
      </w:r>
      <w:r w:rsidRPr="00744A86">
        <w:rPr>
          <w:i/>
          <w:spacing w:val="7"/>
          <w:lang w:val="it-IT"/>
        </w:rPr>
        <w:t xml:space="preserve"> </w:t>
      </w:r>
      <w:r w:rsidRPr="00744A86">
        <w:rPr>
          <w:i/>
          <w:w w:val="104"/>
          <w:lang w:val="it-IT"/>
        </w:rPr>
        <w:t>vler</w:t>
      </w:r>
      <w:r w:rsidRPr="00744A86">
        <w:rPr>
          <w:i/>
          <w:spacing w:val="3"/>
          <w:w w:val="104"/>
          <w:lang w:val="it-IT"/>
        </w:rPr>
        <w:t>ë</w:t>
      </w:r>
      <w:r w:rsidRPr="00744A86">
        <w:rPr>
          <w:i/>
          <w:spacing w:val="-1"/>
          <w:w w:val="104"/>
          <w:lang w:val="it-IT"/>
        </w:rPr>
        <w:t>s</w:t>
      </w:r>
      <w:r w:rsidRPr="00744A86">
        <w:rPr>
          <w:i/>
          <w:spacing w:val="1"/>
          <w:w w:val="104"/>
          <w:lang w:val="it-IT"/>
        </w:rPr>
        <w:t>ua</w:t>
      </w:r>
      <w:r w:rsidRPr="00744A86">
        <w:rPr>
          <w:i/>
          <w:w w:val="104"/>
          <w:lang w:val="it-IT"/>
        </w:rPr>
        <w:t xml:space="preserve">r </w:t>
      </w:r>
      <w:r w:rsidRPr="00744A86">
        <w:rPr>
          <w:i/>
          <w:lang w:val="it-IT"/>
        </w:rPr>
        <w:t>k</w:t>
      </w:r>
      <w:r w:rsidRPr="00744A86">
        <w:rPr>
          <w:i/>
          <w:spacing w:val="1"/>
          <w:lang w:val="it-IT"/>
        </w:rPr>
        <w:t>ë</w:t>
      </w:r>
      <w:r w:rsidRPr="00744A86">
        <w:rPr>
          <w:i/>
          <w:lang w:val="it-IT"/>
        </w:rPr>
        <w:t>të</w:t>
      </w:r>
      <w:r w:rsidRPr="00744A86">
        <w:rPr>
          <w:i/>
          <w:spacing w:val="6"/>
          <w:lang w:val="it-IT"/>
        </w:rPr>
        <w:t xml:space="preserve"> </w:t>
      </w:r>
      <w:r w:rsidRPr="00744A86">
        <w:rPr>
          <w:i/>
          <w:lang w:val="it-IT"/>
        </w:rPr>
        <w:t>k</w:t>
      </w:r>
      <w:r w:rsidRPr="00744A86">
        <w:rPr>
          <w:i/>
          <w:spacing w:val="1"/>
          <w:lang w:val="it-IT"/>
        </w:rPr>
        <w:t>ë</w:t>
      </w:r>
      <w:r w:rsidRPr="00744A86">
        <w:rPr>
          <w:i/>
          <w:spacing w:val="-1"/>
          <w:lang w:val="it-IT"/>
        </w:rPr>
        <w:t>r</w:t>
      </w:r>
      <w:r w:rsidRPr="00744A86">
        <w:rPr>
          <w:i/>
          <w:lang w:val="it-IT"/>
        </w:rPr>
        <w:t>k</w:t>
      </w:r>
      <w:r w:rsidRPr="00744A86">
        <w:rPr>
          <w:i/>
          <w:spacing w:val="1"/>
          <w:lang w:val="it-IT"/>
        </w:rPr>
        <w:t>e</w:t>
      </w:r>
      <w:r w:rsidRPr="00744A86">
        <w:rPr>
          <w:i/>
          <w:spacing w:val="-1"/>
          <w:lang w:val="it-IT"/>
        </w:rPr>
        <w:t>s</w:t>
      </w:r>
      <w:r w:rsidRPr="00744A86">
        <w:rPr>
          <w:i/>
          <w:lang w:val="it-IT"/>
        </w:rPr>
        <w:t>ë.</w:t>
      </w:r>
      <w:r w:rsidRPr="00744A86">
        <w:rPr>
          <w:i/>
          <w:spacing w:val="20"/>
          <w:lang w:val="it-IT"/>
        </w:rPr>
        <w:t xml:space="preserve"> </w:t>
      </w:r>
    </w:p>
    <w:p w14:paraId="26DD6CF4" w14:textId="77777777" w:rsidR="00E65B10" w:rsidRPr="00744A86" w:rsidRDefault="00E65B10">
      <w:pPr>
        <w:spacing w:before="1"/>
        <w:ind w:left="113" w:right="361"/>
        <w:jc w:val="both"/>
        <w:rPr>
          <w:lang w:val="it-IT"/>
        </w:rPr>
      </w:pPr>
    </w:p>
    <w:p w14:paraId="3A029958" w14:textId="77777777" w:rsidR="00E55DC8" w:rsidRPr="00744A86" w:rsidRDefault="00E55DC8">
      <w:pPr>
        <w:spacing w:before="14" w:line="200" w:lineRule="exact"/>
        <w:rPr>
          <w:lang w:val="it-IT"/>
        </w:rPr>
        <w:sectPr w:rsidR="00E55DC8" w:rsidRPr="00744A86">
          <w:type w:val="continuous"/>
          <w:pgSz w:w="11920" w:h="16840"/>
          <w:pgMar w:top="260" w:right="640" w:bottom="0" w:left="640" w:header="720" w:footer="720" w:gutter="0"/>
          <w:cols w:space="720"/>
        </w:sectPr>
      </w:pPr>
    </w:p>
    <w:p w14:paraId="10C190B9" w14:textId="369149AB" w:rsidR="00E55DC8" w:rsidRPr="00744A86" w:rsidRDefault="007600E7">
      <w:pPr>
        <w:spacing w:before="40"/>
        <w:ind w:left="226" w:right="-44"/>
        <w:rPr>
          <w:sz w:val="16"/>
          <w:szCs w:val="16"/>
          <w:lang w:val="it-IT"/>
        </w:rPr>
      </w:pPr>
      <w:r>
        <w:pict w14:anchorId="71444E5C">
          <v:group id="_x0000_s1068" style="position:absolute;left:0;text-align:left;margin-left:43.3pt;margin-top:23.65pt;width:133pt;height:0;z-index:-251656192;mso-position-horizontal-relative:page" coordorigin="866,473" coordsize="2660,0">
            <v:shape id="_x0000_s1069" style="position:absolute;left:866;top:473;width:2660;height:0" coordorigin="866,473" coordsize="2660,0" path="m866,473r2661,e" filled="f" strokeweight=".16789mm">
              <v:path arrowok="t"/>
            </v:shape>
            <w10:wrap anchorx="page"/>
          </v:group>
        </w:pict>
      </w:r>
      <w:r w:rsidR="00E71D18" w:rsidRPr="00744A86">
        <w:rPr>
          <w:spacing w:val="-1"/>
          <w:sz w:val="16"/>
          <w:szCs w:val="16"/>
          <w:lang w:val="it-IT"/>
        </w:rPr>
        <w:t>N</w:t>
      </w:r>
      <w:r w:rsidR="00E71D18" w:rsidRPr="00744A86">
        <w:rPr>
          <w:spacing w:val="1"/>
          <w:sz w:val="16"/>
          <w:szCs w:val="16"/>
          <w:lang w:val="it-IT"/>
        </w:rPr>
        <w:t>ën</w:t>
      </w:r>
      <w:r w:rsidR="00E71D18" w:rsidRPr="00744A86">
        <w:rPr>
          <w:spacing w:val="-3"/>
          <w:sz w:val="16"/>
          <w:szCs w:val="16"/>
          <w:lang w:val="it-IT"/>
        </w:rPr>
        <w:t>s</w:t>
      </w:r>
      <w:r w:rsidR="00E71D18" w:rsidRPr="00744A86">
        <w:rPr>
          <w:spacing w:val="1"/>
          <w:sz w:val="16"/>
          <w:szCs w:val="16"/>
          <w:lang w:val="it-IT"/>
        </w:rPr>
        <w:t>hk</w:t>
      </w:r>
      <w:r w:rsidR="00E71D18" w:rsidRPr="00744A86">
        <w:rPr>
          <w:spacing w:val="-3"/>
          <w:sz w:val="16"/>
          <w:szCs w:val="16"/>
          <w:lang w:val="it-IT"/>
        </w:rPr>
        <w:t>r</w:t>
      </w:r>
      <w:r w:rsidR="00E71D18" w:rsidRPr="00744A86">
        <w:rPr>
          <w:spacing w:val="1"/>
          <w:sz w:val="16"/>
          <w:szCs w:val="16"/>
          <w:lang w:val="it-IT"/>
        </w:rPr>
        <w:t>i</w:t>
      </w:r>
      <w:r w:rsidR="00E71D18" w:rsidRPr="00744A86">
        <w:rPr>
          <w:sz w:val="16"/>
          <w:szCs w:val="16"/>
          <w:lang w:val="it-IT"/>
        </w:rPr>
        <w:t>m</w:t>
      </w:r>
      <w:r w:rsidR="00E65B10" w:rsidRPr="00744A86">
        <w:rPr>
          <w:sz w:val="16"/>
          <w:szCs w:val="16"/>
          <w:lang w:val="it-IT"/>
        </w:rPr>
        <w:t>i;</w:t>
      </w:r>
    </w:p>
    <w:p w14:paraId="6CD9D52F" w14:textId="77777777" w:rsidR="00E55DC8" w:rsidRPr="00744A86" w:rsidRDefault="00E71D18">
      <w:pPr>
        <w:spacing w:before="10" w:line="220" w:lineRule="exact"/>
        <w:rPr>
          <w:sz w:val="22"/>
          <w:szCs w:val="22"/>
          <w:lang w:val="it-IT"/>
        </w:rPr>
      </w:pPr>
      <w:r w:rsidRPr="00744A86">
        <w:rPr>
          <w:lang w:val="it-IT"/>
        </w:rPr>
        <w:br w:type="column"/>
      </w:r>
    </w:p>
    <w:p w14:paraId="7BD44CF4" w14:textId="44BB1C68" w:rsidR="00E55DC8" w:rsidRPr="00744A86" w:rsidRDefault="007600E7">
      <w:pPr>
        <w:spacing w:line="180" w:lineRule="exact"/>
        <w:ind w:right="-44"/>
        <w:rPr>
          <w:sz w:val="16"/>
          <w:szCs w:val="16"/>
          <w:lang w:val="it-IT"/>
        </w:rPr>
      </w:pPr>
      <w:r>
        <w:pict w14:anchorId="647F1A27">
          <v:group id="_x0000_s1065" style="position:absolute;margin-left:277.2pt;margin-top:8.95pt;width:25.45pt;height:.35pt;z-index:-251655168;mso-position-horizontal-relative:page" coordorigin="5544,179" coordsize="509,7">
            <v:shape id="_x0000_s1067" style="position:absolute;left:5548;top:183;width:250;height:0" coordorigin="5548,183" coordsize="250,0" path="m5548,183r250,e" filled="f" strokeweight=".1193mm">
              <v:path arrowok="t"/>
            </v:shape>
            <v:shape id="_x0000_s1066" style="position:absolute;left:5800;top:183;width:250;height:0" coordorigin="5800,183" coordsize="250,0" path="m5800,183r250,e" filled="f" strokeweight=".1193mm">
              <v:path arrowok="t"/>
            </v:shape>
            <w10:wrap anchorx="page"/>
          </v:group>
        </w:pict>
      </w:r>
      <w:r w:rsidR="00E71D18" w:rsidRPr="00744A86">
        <w:rPr>
          <w:spacing w:val="-1"/>
          <w:sz w:val="16"/>
          <w:szCs w:val="16"/>
          <w:lang w:val="it-IT"/>
        </w:rPr>
        <w:t>D</w:t>
      </w:r>
      <w:r w:rsidR="00E71D18" w:rsidRPr="00744A86">
        <w:rPr>
          <w:spacing w:val="1"/>
          <w:sz w:val="16"/>
          <w:szCs w:val="16"/>
          <w:lang w:val="it-IT"/>
        </w:rPr>
        <w:t>a</w:t>
      </w:r>
      <w:r w:rsidR="00E71D18" w:rsidRPr="00744A86">
        <w:rPr>
          <w:spacing w:val="-1"/>
          <w:sz w:val="16"/>
          <w:szCs w:val="16"/>
          <w:lang w:val="it-IT"/>
        </w:rPr>
        <w:t>t</w:t>
      </w:r>
      <w:r w:rsidR="00E71D18" w:rsidRPr="00744A86">
        <w:rPr>
          <w:spacing w:val="1"/>
          <w:sz w:val="16"/>
          <w:szCs w:val="16"/>
          <w:lang w:val="it-IT"/>
        </w:rPr>
        <w:t>e</w:t>
      </w:r>
      <w:r w:rsidR="00E71D18" w:rsidRPr="00744A86">
        <w:rPr>
          <w:sz w:val="16"/>
          <w:szCs w:val="16"/>
          <w:lang w:val="it-IT"/>
        </w:rPr>
        <w:t>:</w:t>
      </w:r>
      <w:r w:rsidR="00E71D18" w:rsidRPr="00744A86">
        <w:rPr>
          <w:spacing w:val="2"/>
          <w:sz w:val="16"/>
          <w:szCs w:val="16"/>
          <w:lang w:val="it-IT"/>
        </w:rPr>
        <w:t xml:space="preserve"> </w:t>
      </w:r>
      <w:r w:rsidR="00E71D18" w:rsidRPr="00744A86">
        <w:rPr>
          <w:sz w:val="16"/>
          <w:szCs w:val="16"/>
          <w:u w:val="single" w:color="000000"/>
          <w:lang w:val="it-IT"/>
        </w:rPr>
        <w:t xml:space="preserve">     </w:t>
      </w:r>
      <w:r w:rsidR="00E71D18" w:rsidRPr="00744A86">
        <w:rPr>
          <w:spacing w:val="16"/>
          <w:sz w:val="16"/>
          <w:szCs w:val="16"/>
          <w:u w:val="single" w:color="000000"/>
          <w:lang w:val="it-IT"/>
        </w:rPr>
        <w:t xml:space="preserve"> </w:t>
      </w:r>
      <w:r w:rsidR="00E71D18" w:rsidRPr="00744A86">
        <w:rPr>
          <w:spacing w:val="-30"/>
          <w:sz w:val="16"/>
          <w:szCs w:val="16"/>
          <w:lang w:val="it-IT"/>
        </w:rPr>
        <w:t xml:space="preserve"> </w:t>
      </w:r>
      <w:r w:rsidR="00E71D18" w:rsidRPr="00744A86">
        <w:rPr>
          <w:spacing w:val="1"/>
          <w:sz w:val="16"/>
          <w:szCs w:val="16"/>
          <w:lang w:val="it-IT"/>
        </w:rPr>
        <w:t>.</w:t>
      </w:r>
      <w:r w:rsidR="00E71D18" w:rsidRPr="00744A86">
        <w:rPr>
          <w:sz w:val="16"/>
          <w:szCs w:val="16"/>
          <w:u w:val="single" w:color="000000"/>
          <w:lang w:val="it-IT"/>
        </w:rPr>
        <w:t xml:space="preserve">     </w:t>
      </w:r>
      <w:r w:rsidR="00E71D18" w:rsidRPr="00744A86">
        <w:rPr>
          <w:spacing w:val="8"/>
          <w:sz w:val="16"/>
          <w:szCs w:val="16"/>
          <w:u w:val="single" w:color="000000"/>
          <w:lang w:val="it-IT"/>
        </w:rPr>
        <w:t xml:space="preserve"> </w:t>
      </w:r>
      <w:r w:rsidR="00E71D18" w:rsidRPr="00744A86">
        <w:rPr>
          <w:spacing w:val="-32"/>
          <w:sz w:val="16"/>
          <w:szCs w:val="16"/>
          <w:lang w:val="it-IT"/>
        </w:rPr>
        <w:t xml:space="preserve"> </w:t>
      </w:r>
      <w:r w:rsidR="00E71D18" w:rsidRPr="00744A86">
        <w:rPr>
          <w:spacing w:val="-1"/>
          <w:w w:val="105"/>
          <w:sz w:val="16"/>
          <w:szCs w:val="16"/>
          <w:lang w:val="it-IT"/>
        </w:rPr>
        <w:t>_/</w:t>
      </w:r>
    </w:p>
    <w:p w14:paraId="1A99279A" w14:textId="77777777" w:rsidR="00E55DC8" w:rsidRPr="00744A86" w:rsidRDefault="00E71D18">
      <w:pPr>
        <w:spacing w:before="10" w:line="220" w:lineRule="exact"/>
        <w:rPr>
          <w:sz w:val="22"/>
          <w:szCs w:val="22"/>
          <w:lang w:val="it-IT"/>
        </w:rPr>
      </w:pPr>
      <w:r w:rsidRPr="00744A86">
        <w:rPr>
          <w:lang w:val="it-IT"/>
        </w:rPr>
        <w:br w:type="column"/>
      </w:r>
    </w:p>
    <w:p w14:paraId="0090F546" w14:textId="77777777" w:rsidR="00E55DC8" w:rsidRPr="00744A86" w:rsidRDefault="007600E7">
      <w:pPr>
        <w:spacing w:line="180" w:lineRule="exact"/>
        <w:rPr>
          <w:sz w:val="16"/>
          <w:szCs w:val="16"/>
          <w:lang w:val="it-IT"/>
        </w:rPr>
        <w:sectPr w:rsidR="00E55DC8" w:rsidRPr="00744A86">
          <w:type w:val="continuous"/>
          <w:pgSz w:w="11920" w:h="16840"/>
          <w:pgMar w:top="260" w:right="640" w:bottom="0" w:left="640" w:header="720" w:footer="720" w:gutter="0"/>
          <w:cols w:num="3" w:space="720" w:equalWidth="0">
            <w:col w:w="2956" w:space="783"/>
            <w:col w:w="1166" w:space="1951"/>
            <w:col w:w="3784"/>
          </w:cols>
        </w:sectPr>
      </w:pPr>
      <w:r>
        <w:pict w14:anchorId="7B1B3862">
          <v:group id="_x0000_s1062" style="position:absolute;margin-left:500.1pt;margin-top:8.95pt;width:25.55pt;height:.35pt;z-index:-251654144;mso-position-horizontal-relative:page" coordorigin="10002,179" coordsize="511,7">
            <v:shape id="_x0000_s1064" style="position:absolute;left:10005;top:183;width:336;height:0" coordorigin="10005,183" coordsize="336,0" path="m10005,183r336,e" filled="f" strokeweight=".1193mm">
              <v:path arrowok="t"/>
            </v:shape>
            <v:shape id="_x0000_s1063" style="position:absolute;left:10343;top:183;width:167;height:0" coordorigin="10343,183" coordsize="167,0" path="m10343,183r167,e" filled="f" strokeweight=".1193mm">
              <v:path arrowok="t"/>
            </v:shape>
            <w10:wrap anchorx="page"/>
          </v:group>
        </w:pict>
      </w:r>
      <w:r w:rsidR="00E71D18" w:rsidRPr="00744A86">
        <w:rPr>
          <w:spacing w:val="-1"/>
          <w:sz w:val="16"/>
          <w:szCs w:val="16"/>
          <w:lang w:val="it-IT"/>
        </w:rPr>
        <w:t>D</w:t>
      </w:r>
      <w:r w:rsidR="00E71D18" w:rsidRPr="00744A86">
        <w:rPr>
          <w:spacing w:val="1"/>
          <w:sz w:val="16"/>
          <w:szCs w:val="16"/>
          <w:lang w:val="it-IT"/>
        </w:rPr>
        <w:t>at</w:t>
      </w:r>
      <w:r w:rsidR="00E71D18" w:rsidRPr="00744A86">
        <w:rPr>
          <w:sz w:val="16"/>
          <w:szCs w:val="16"/>
          <w:lang w:val="it-IT"/>
        </w:rPr>
        <w:t>a</w:t>
      </w:r>
      <w:r w:rsidR="00E71D18" w:rsidRPr="00744A86">
        <w:rPr>
          <w:spacing w:val="16"/>
          <w:sz w:val="16"/>
          <w:szCs w:val="16"/>
          <w:lang w:val="it-IT"/>
        </w:rPr>
        <w:t xml:space="preserve"> </w:t>
      </w:r>
      <w:r w:rsidR="00E71D18" w:rsidRPr="00744A86">
        <w:rPr>
          <w:sz w:val="16"/>
          <w:szCs w:val="16"/>
          <w:lang w:val="it-IT"/>
        </w:rPr>
        <w:t>e</w:t>
      </w:r>
      <w:r w:rsidR="00E71D18" w:rsidRPr="00744A86">
        <w:rPr>
          <w:spacing w:val="7"/>
          <w:sz w:val="16"/>
          <w:szCs w:val="16"/>
          <w:lang w:val="it-IT"/>
        </w:rPr>
        <w:t xml:space="preserve"> </w:t>
      </w:r>
      <w:r w:rsidR="00E71D18" w:rsidRPr="00744A86">
        <w:rPr>
          <w:spacing w:val="-3"/>
          <w:sz w:val="16"/>
          <w:szCs w:val="16"/>
          <w:lang w:val="it-IT"/>
        </w:rPr>
        <w:t>m</w:t>
      </w:r>
      <w:r w:rsidR="00E71D18" w:rsidRPr="00744A86">
        <w:rPr>
          <w:spacing w:val="1"/>
          <w:sz w:val="16"/>
          <w:szCs w:val="16"/>
          <w:lang w:val="it-IT"/>
        </w:rPr>
        <w:t>a</w:t>
      </w:r>
      <w:r w:rsidR="00E71D18" w:rsidRPr="00744A86">
        <w:rPr>
          <w:spacing w:val="-1"/>
          <w:sz w:val="16"/>
          <w:szCs w:val="16"/>
          <w:lang w:val="it-IT"/>
        </w:rPr>
        <w:t>rr</w:t>
      </w:r>
      <w:r w:rsidR="00E71D18" w:rsidRPr="00744A86">
        <w:rPr>
          <w:spacing w:val="1"/>
          <w:sz w:val="16"/>
          <w:szCs w:val="16"/>
          <w:lang w:val="it-IT"/>
        </w:rPr>
        <w:t>je</w:t>
      </w:r>
      <w:r w:rsidR="00E71D18" w:rsidRPr="00744A86">
        <w:rPr>
          <w:sz w:val="16"/>
          <w:szCs w:val="16"/>
          <w:lang w:val="it-IT"/>
        </w:rPr>
        <w:t>s</w:t>
      </w:r>
      <w:r w:rsidR="00E71D18" w:rsidRPr="00744A86">
        <w:rPr>
          <w:spacing w:val="24"/>
          <w:sz w:val="16"/>
          <w:szCs w:val="16"/>
          <w:lang w:val="it-IT"/>
        </w:rPr>
        <w:t xml:space="preserve"> </w:t>
      </w:r>
      <w:r w:rsidR="00E71D18" w:rsidRPr="00744A86">
        <w:rPr>
          <w:spacing w:val="-1"/>
          <w:sz w:val="16"/>
          <w:szCs w:val="16"/>
          <w:lang w:val="it-IT"/>
        </w:rPr>
        <w:t>n</w:t>
      </w:r>
      <w:r w:rsidR="00E71D18" w:rsidRPr="00744A86">
        <w:rPr>
          <w:spacing w:val="1"/>
          <w:sz w:val="16"/>
          <w:szCs w:val="16"/>
          <w:lang w:val="it-IT"/>
        </w:rPr>
        <w:t>g</w:t>
      </w:r>
      <w:r w:rsidR="00E71D18" w:rsidRPr="00744A86">
        <w:rPr>
          <w:sz w:val="16"/>
          <w:szCs w:val="16"/>
          <w:lang w:val="it-IT"/>
        </w:rPr>
        <w:t>a</w:t>
      </w:r>
      <w:r w:rsidR="00E71D18" w:rsidRPr="00744A86">
        <w:rPr>
          <w:spacing w:val="15"/>
          <w:sz w:val="16"/>
          <w:szCs w:val="16"/>
          <w:lang w:val="it-IT"/>
        </w:rPr>
        <w:t xml:space="preserve"> </w:t>
      </w:r>
      <w:r w:rsidR="00E71D18" w:rsidRPr="00744A86">
        <w:rPr>
          <w:spacing w:val="-2"/>
          <w:sz w:val="16"/>
          <w:szCs w:val="16"/>
          <w:lang w:val="it-IT"/>
        </w:rPr>
        <w:t>E</w:t>
      </w:r>
      <w:r w:rsidR="00E71D18" w:rsidRPr="00744A86">
        <w:rPr>
          <w:spacing w:val="1"/>
          <w:sz w:val="16"/>
          <w:szCs w:val="16"/>
          <w:lang w:val="it-IT"/>
        </w:rPr>
        <w:t>u</w:t>
      </w:r>
      <w:r w:rsidR="00E71D18" w:rsidRPr="00744A86">
        <w:rPr>
          <w:spacing w:val="-1"/>
          <w:sz w:val="16"/>
          <w:szCs w:val="16"/>
          <w:lang w:val="it-IT"/>
        </w:rPr>
        <w:t>r</w:t>
      </w:r>
      <w:r w:rsidR="00E71D18" w:rsidRPr="00744A86">
        <w:rPr>
          <w:spacing w:val="2"/>
          <w:sz w:val="16"/>
          <w:szCs w:val="16"/>
          <w:lang w:val="it-IT"/>
        </w:rPr>
        <w:t>o</w:t>
      </w:r>
      <w:r w:rsidR="00E71D18" w:rsidRPr="00744A86">
        <w:rPr>
          <w:spacing w:val="-3"/>
          <w:sz w:val="16"/>
          <w:szCs w:val="16"/>
          <w:lang w:val="it-IT"/>
        </w:rPr>
        <w:t>s</w:t>
      </w:r>
      <w:r w:rsidR="00E71D18" w:rsidRPr="00744A86">
        <w:rPr>
          <w:spacing w:val="1"/>
          <w:sz w:val="16"/>
          <w:szCs w:val="16"/>
          <w:lang w:val="it-IT"/>
        </w:rPr>
        <w:t>i</w:t>
      </w:r>
      <w:r w:rsidR="00E71D18" w:rsidRPr="00744A86">
        <w:rPr>
          <w:spacing w:val="-1"/>
          <w:sz w:val="16"/>
          <w:szCs w:val="16"/>
          <w:lang w:val="it-IT"/>
        </w:rPr>
        <w:t>g</w:t>
      </w:r>
      <w:r w:rsidR="00E71D18" w:rsidRPr="00744A86">
        <w:rPr>
          <w:sz w:val="16"/>
          <w:szCs w:val="16"/>
          <w:lang w:val="it-IT"/>
        </w:rPr>
        <w:t>:</w:t>
      </w:r>
      <w:r w:rsidR="00E71D18" w:rsidRPr="00744A86">
        <w:rPr>
          <w:spacing w:val="4"/>
          <w:sz w:val="16"/>
          <w:szCs w:val="16"/>
          <w:lang w:val="it-IT"/>
        </w:rPr>
        <w:t xml:space="preserve"> </w:t>
      </w:r>
      <w:r w:rsidR="00E71D18" w:rsidRPr="00744A86">
        <w:rPr>
          <w:sz w:val="16"/>
          <w:szCs w:val="16"/>
          <w:u w:val="single" w:color="000000"/>
          <w:lang w:val="it-IT"/>
        </w:rPr>
        <w:t xml:space="preserve">     </w:t>
      </w:r>
      <w:r w:rsidR="00E71D18" w:rsidRPr="00744A86">
        <w:rPr>
          <w:spacing w:val="24"/>
          <w:sz w:val="16"/>
          <w:szCs w:val="16"/>
          <w:u w:val="single" w:color="000000"/>
          <w:lang w:val="it-IT"/>
        </w:rPr>
        <w:t xml:space="preserve"> </w:t>
      </w:r>
      <w:r w:rsidR="00E71D18" w:rsidRPr="00744A86">
        <w:rPr>
          <w:spacing w:val="-28"/>
          <w:sz w:val="16"/>
          <w:szCs w:val="16"/>
          <w:lang w:val="it-IT"/>
        </w:rPr>
        <w:t xml:space="preserve"> </w:t>
      </w:r>
      <w:r w:rsidR="00E71D18" w:rsidRPr="00744A86">
        <w:rPr>
          <w:spacing w:val="-2"/>
          <w:sz w:val="16"/>
          <w:szCs w:val="16"/>
          <w:lang w:val="it-IT"/>
        </w:rPr>
        <w:t>.</w:t>
      </w:r>
      <w:r w:rsidR="00E71D18" w:rsidRPr="00744A86">
        <w:rPr>
          <w:sz w:val="16"/>
          <w:szCs w:val="16"/>
          <w:u w:val="single" w:color="000000"/>
          <w:lang w:val="it-IT"/>
        </w:rPr>
        <w:t xml:space="preserve">   </w:t>
      </w:r>
      <w:r w:rsidR="00E71D18" w:rsidRPr="00744A86">
        <w:rPr>
          <w:spacing w:val="4"/>
          <w:sz w:val="16"/>
          <w:szCs w:val="16"/>
          <w:u w:val="single" w:color="000000"/>
          <w:lang w:val="it-IT"/>
        </w:rPr>
        <w:t xml:space="preserve"> </w:t>
      </w:r>
      <w:r w:rsidR="00E71D18" w:rsidRPr="00744A86">
        <w:rPr>
          <w:spacing w:val="-36"/>
          <w:sz w:val="16"/>
          <w:szCs w:val="16"/>
          <w:lang w:val="it-IT"/>
        </w:rPr>
        <w:t xml:space="preserve"> </w:t>
      </w:r>
      <w:r w:rsidR="00E71D18" w:rsidRPr="00744A86">
        <w:rPr>
          <w:spacing w:val="-1"/>
          <w:w w:val="105"/>
          <w:sz w:val="16"/>
          <w:szCs w:val="16"/>
          <w:lang w:val="it-IT"/>
        </w:rPr>
        <w:t>_.</w:t>
      </w:r>
    </w:p>
    <w:p w14:paraId="541E25FE" w14:textId="77777777" w:rsidR="00E55DC8" w:rsidRPr="00744A86" w:rsidRDefault="007600E7">
      <w:pPr>
        <w:spacing w:line="200" w:lineRule="exact"/>
        <w:rPr>
          <w:lang w:val="it-IT"/>
        </w:rPr>
      </w:pPr>
      <w:r>
        <w:pict w14:anchorId="5E4F0F38">
          <v:group id="_x0000_s1036" style="position:absolute;margin-left:0;margin-top:0;width:595.3pt;height:81.55pt;z-index:-251661312;mso-position-horizontal-relative:page;mso-position-vertical-relative:page" coordsize="11906,1631">
            <v:shape id="_x0000_s1061" style="position:absolute;left:10;width:5943;height:1621" coordorigin="10" coordsize="5943,1621" path="m10,r,1621l5953,1621,5240,,10,xe" fillcolor="#e0f2fc" stroked="f">
              <v:path arrowok="t"/>
            </v:shape>
            <v:shape id="_x0000_s1060" style="position:absolute;left:10;width:5943;height:1621" coordorigin="10" coordsize="5943,1621" path="m5500,r-14,l5500,32r,-32xe" fillcolor="#e0f2fc" stroked="f">
              <v:path arrowok="t"/>
            </v:shape>
            <v:shape id="_x0000_s1059" style="position:absolute;left:5577;width:998;height:1621" coordorigin="5577" coordsize="998,1621" path="m5577,r742,1621l6575,1621,5833,,5577,xe" fillcolor="#1e69a3" stroked="f">
              <v:path arrowok="t"/>
            </v:shape>
            <v:shape id="_x0000_s1058" style="position:absolute;left:5168;width:992;height:1621" coordorigin="5168" coordsize="992,1621" path="m5168,r736,1621l6160,1621,5424,,5168,xe" fillcolor="#1e69a3" stroked="f">
              <v:path arrowok="t"/>
            </v:shape>
            <v:shape id="_x0000_s1057" style="position:absolute;left:1956;top:512;width:962;height:373" coordorigin="1956,512" coordsize="962,373" path="m2637,786r-22,-2l2596,777r-12,-12l2580,753r-1,-17l2581,715r5,-26l2629,512r-141,l2442,702r-2,8l2435,734r-1,23l2434,777r3,19l2442,812r8,15l2460,840r25,19l2501,867r18,6l2539,878r22,3l2586,884r27,l2637,884r23,-2l2682,879r20,-3l2722,871r18,-6l2757,858r15,-8l2787,840r16,-13l2817,814r12,-15l2840,783r10,-18l2858,746r8,-21l2872,702r46,-190l2777,512r-43,177l2733,694r-7,23l2718,737r-9,16l2699,765r-4,3l2679,778r-19,6l2637,786xe" fillcolor="#fdfdfd" stroked="f">
              <v:path arrowok="t"/>
            </v:shape>
            <v:shape id="_x0000_s1056" style="position:absolute;left:1956;top:512;width:962;height:373" coordorigin="1956,512" coordsize="962,373" path="m2153,644r11,-43l2409,601r21,-89l2044,512r-88,362l2355,874r22,-93l2120,781r12,-48l2330,733r22,-89l2153,644xe" fillcolor="#fdfdfd" stroked="f">
              <v:path arrowok="t"/>
            </v:shape>
            <v:shape id="_x0000_s1055" style="position:absolute;left:2901;top:512;width:507;height:362" coordorigin="2901,512" coordsize="507,362" path="m3266,512r-278,l2901,874r143,l3094,668r15,-64l3188,604r12,l3223,606r13,5l3243,615r3,9l3342,860r-2,-16l3342,821r5,-31l3348,785r1,-7l3352,761r1,-21l3351,726r-5,-10l3337,708r-14,-7l3326,700r18,-9l3361,680r14,-14l3390,647r9,-18l3405,609r2,-8l3408,581r-2,-18l3402,549r-8,-11l3382,530r-19,-9l3341,516r-12,-1l3311,513r-21,-1l3266,512xe" fillcolor="#fdfdfd" stroked="f">
              <v:path arrowok="t"/>
            </v:shape>
            <v:shape id="_x0000_s1054" style="position:absolute;left:2901;top:512;width:507;height:362" coordorigin="2901,512" coordsize="507,362" path="m3189,874r157,l3347,869r,-1l3342,860,3246,624r-3,11l3240,647r-7,9l3223,661r-5,2l3200,667r-24,1l3094,668r-50,206l3071,764r102,l3184,766r7,6l3197,777r2,9l3197,800r-1,7l3195,817r-3,13l3190,837r-3,23l3189,874xe" fillcolor="#fdfdfd" stroked="f">
              <v:path arrowok="t"/>
            </v:shape>
            <v:shape id="_x0000_s1053" style="position:absolute;left:3417;top:502;width:231;height:382" coordorigin="3417,502" coordsize="231,382" path="m3635,790r-22,-4l3595,778r-13,-13l3576,754r-4,127l3596,883r27,1l3624,884r24,-1l3645,790r-10,xe" fillcolor="#fdfdfd" stroked="f">
              <v:path arrowok="t"/>
            </v:shape>
            <v:shape id="_x0000_s1052" style="position:absolute;left:3417;top:502;width:231;height:382" coordorigin="3417,502" coordsize="231,382" path="m3417,732r,21l3419,773r4,18l3430,807r9,15l3451,836r11,9l3476,854r16,8l3509,869r19,5l3549,878r23,3l3576,754r-4,-17l3572,717r3,-24l3584,668r9,-19l3604,634r13,-14l3633,609r18,-8l3671,597r22,-2l3703,595r22,4l3743,608r13,12l3762,632r4,17l3766,670r-4,23l3754,718r-9,18l3734,752r-13,13l3705,776r-18,8l3667,789r-22,1l3648,883r22,-1l3692,879r21,-3l3733,872r19,-6l3770,860r17,-7l3803,845r15,-9l3843,816r15,-14l3870,787r12,-16l3892,753r9,-18l3908,714r6,-21l3918,676r3,-22l3921,632r-2,-19l3915,595r-7,-16l3899,564r-12,-14l3862,532r-16,-8l3829,517r-19,-5l3789,508r-23,-3l3741,503r-26,-1l3714,502r-24,1l3668,504r-22,3l3625,510r-20,4l3586,520r-18,6l3551,533r-16,8l3520,550r-26,20l3480,584r-13,15l3456,615r-10,18l3437,652r-7,20l3424,693r-4,17l3417,732xe" fillcolor="#fdfdfd" stroked="f">
              <v:path arrowok="t"/>
            </v:shape>
            <v:shape id="_x0000_s1051" style="position:absolute;left:3930;top:502;width:483;height:383" coordorigin="3930,502" coordsize="483,383" path="m4129,507r-20,3l4091,514r-18,4l4058,524r-15,6l4030,538r-17,12l3999,564r-12,16l3978,599r-6,20l3969,640r1,19l3976,677r11,15l3998,701r15,9l4031,717r22,6l4078,727r102,13l4197,742r11,3l4215,750r8,5l4225,761r-2,7l4221,777r-6,7l4204,788r-21,5l4160,794r-5,l4133,792r-16,-6l4107,781r-4,-8l4104,764r-171,l3932,768r-2,21l3932,808r7,18l3951,841r15,13l3989,866r16,6l4023,877r21,3l4066,883r24,2l4115,885r23,l4163,884r22,-1l4207,880r21,-2l4247,874r18,-4l4281,865r16,-5l4320,850r18,-11l4354,826r14,-15l4379,794r9,-18l4394,756r3,-17l4397,718r-5,-17l4382,685r-19,-15l4345,662r-21,-7l4300,650,4176,632r-4,l4148,627r-13,-5l4128,619r-2,-6l4128,607r2,-8l4136,593r10,-4l4156,585r13,-2l4184,583r12,l4217,586r16,5l4243,597r5,9l4247,617r164,l4412,616r1,-22l4410,574r-8,-17l4390,542r-17,-12l4356,522r-15,-5l4324,512r-19,-3l4284,506r-23,-2l4237,503r-27,-1l4199,502r-25,1l4151,505r-22,2xe" fillcolor="#fdfdfd" stroked="f">
              <v:path arrowok="t"/>
            </v:shape>
            <v:shape id="_x0000_s1050" style="position:absolute;left:4423;top:512;width:229;height:362" coordorigin="4423,512" coordsize="229,362" path="m4423,874r141,l4652,512r-141,l4423,874xe" fillcolor="#fdfdfd" stroked="f">
              <v:path arrowok="t"/>
            </v:shape>
            <v:shape id="_x0000_s1049" style="position:absolute;left:4659;top:502;width:501;height:382" coordorigin="4659,502" coordsize="501,382" path="m4660,732r-1,21l4661,773r4,18l4672,807r10,15l4694,836r11,9l4718,854r16,8l4751,869r20,5l4792,878r22,3l4839,883r26,1l4887,883r21,-1l4928,880r19,-3l4964,874r18,-5l5001,861r18,-9l5035,842r7,32l5106,874r50,-206l4952,668r-19,79l4992,747r-5,9l4973,770r-18,12l4934,789r-20,4l4893,794r-15,l4857,789r-18,-9l4826,768r-7,-14l4814,737r,-21l4818,693r2,-8l4827,665r10,-18l4849,631r14,-14l4882,604r18,-8l4920,591r20,-2l4945,589r21,3l4983,600r10,7l5001,618r4,15l5160,633r-1,-32l5153,582r-9,-17l5130,550r-17,-13l5084,522r-17,-6l5048,511r-20,-4l5006,504r-24,-1l4957,502r-1,l4933,503r-23,1l4888,507r-21,3l4848,514r-19,6l4811,526r-17,7l4778,541r-16,9l4737,570r-14,14l4710,599r-12,16l4688,633r-9,19l4672,672r-6,21l4663,710r-3,22xe" fillcolor="#fdfdfd" stroked="f">
              <v:path arrowok="t"/>
            </v:shape>
            <v:shape id="_x0000_s1048" style="position:absolute;left:1142;top:279;width:865;height:817" coordorigin="1142,279" coordsize="865,817" path="m1399,901r-10,-14l1380,871r-8,-16l1366,839r-5,-17l1357,805r-1,-9l1467,796r16,-83l1356,711r7,-49l1497,664r16,-85l1397,578r6,-12l1417,544r14,-21l1447,503r16,-18l1480,468r18,-16l1516,437r19,-13l1554,412r20,-11l1595,392r20,-8l1636,377r21,-5l1678,368r20,-3l1719,363r21,l1760,364r21,2l1801,370r19,5l1839,381r18,8l1875,397r17,11l1909,419r15,13l1939,446r13,16l1982,500r24,-120l1964,346r-21,-14l1921,319r-23,-10l1874,300r-25,-8l1824,286r-25,-4l1773,280r-27,-1l1720,280r-27,2l1666,286r-26,5l1613,298r-26,9l1561,317r-25,12l1511,342r-24,15l1463,373r-22,18l1419,410r-21,20l1378,453r-18,23l1342,501r-15,26l1312,555r-10,24l1214,578r-50,86l1275,664r-8,46l1192,710r-50,88l1263,798r2,21l1271,846r7,26l1286,897r11,23l1309,942r14,21l1338,982r16,17l1372,1015r18,15l1410,1043r21,12l1453,1065r22,8l1498,1081r24,6l1546,1091r24,3l1595,1096r25,l1645,1094r25,-2l1695,1087r26,-5l1745,1075r25,-9l1794,1056r24,-11l1841,1032r22,-14l1888,1001r23,-122l1868,914r-24,19l1819,949r-24,14l1771,975r-24,10l1723,993r-23,7l1677,1005r-22,3l1633,1010r-21,l1591,1009r-20,-3l1551,1002r-19,-5l1514,990r-18,-8l1480,974r-16,-10l1449,953r-14,-12l1422,929r-12,-14l1399,901xe" fillcolor="#fdfdfd" stroked="f">
              <v:path arrowok="t"/>
            </v:shape>
            <v:shape id="_x0000_s1047" style="position:absolute;left:1468;top:451;width:130;height:166" coordorigin="1468,451" coordsize="130,166" path="m1580,461r-16,12l1573,575r6,-6l1587,559r10,-108l1580,461xe" fillcolor="#fdfdfd" stroked="f">
              <v:path arrowok="t"/>
            </v:shape>
            <v:shape id="_x0000_s1046" style="position:absolute;left:1468;top:451;width:130;height:166" coordorigin="1468,451" coordsize="130,166" path="m1587,559r9,-8l1606,542r9,-8l1625,527r10,-7l1645,514r11,-6l1666,503r11,-5l1688,494r11,-3l1721,486r22,-2l1766,486r11,2l1788,490r12,4l1811,498r11,6l1833,510r11,7l1855,525r11,10l1877,545r10,12l1905,578r-332,-3l1564,473r-15,13l1534,500r-13,16l1509,532r-11,18l1489,569r-8,19l1475,609r-4,22l1468,664r396,-1l1906,578r42,-72l1934,487r-12,-14l1908,460r-14,-11l1878,439r-16,-8l1845,424r-18,-6l1808,414r-19,-3l1770,409r-20,l1731,410r-20,2l1691,415r-19,5l1653,426r-19,7l1615,441r-18,10l1587,559xe" fillcolor="#fdfdfd" stroked="f">
              <v:path arrowok="t"/>
            </v:shape>
            <v:shape id="_x0000_s1045" style="position:absolute;left:1432;top:713;width:480;height:255" coordorigin="1432,713" coordsize="480,255" path="m1474,797r-42,73l1446,890r12,14l1471,916r13,-106l1474,797r-8,l1466,713r446,1l1908,745r-4,22l1898,788r-7,20l1881,827r-10,17l1859,861r-14,15l1831,890r-15,13l1799,915r-17,11l1764,935r-18,9l1727,951r-19,6l1688,961r-19,4l1649,967r-20,1l1610,967r-20,-1l1571,963r-18,-5l1549,868r11,6l1571,879r11,4l1593,887r11,2l1615,891r12,1l1638,892r11,l1660,890r11,-2l1682,886r11,-4l1703,878r11,-4l1724,868r11,-5l1745,856r10,-7l1765,842r9,-8l1783,826r9,-9l1801,808r6,-7l1474,797xe" fillcolor="#fdfdfd" stroked="f">
              <v:path arrowok="t"/>
            </v:shape>
            <v:shape id="_x0000_s1044" style="position:absolute;left:1432;top:713;width:480;height:255" coordorigin="1432,713" coordsize="480,255" path="m1516,844r-11,-10l1495,823r-11,-13l1486,928r15,9l1518,946r17,7l1553,958r-4,-90l1538,861r-11,-8l1516,844xe" fillcolor="#fdfdfd" stroked="f">
              <v:path arrowok="t"/>
            </v:shape>
            <v:shape id="_x0000_s1043" style="position:absolute;left:1153;top:1168;width:4020;height:71" coordorigin="1153,1168" coordsize="4020,71" path="m1153,1239r4020,l5173,1168r-4020,l1153,1239xe" fillcolor="#fdfdfd" stroked="f">
              <v:path arrowok="t"/>
            </v:shape>
            <v:shape id="_x0000_s1042" style="position:absolute;left:1153;top:1278;width:4020;height:54" coordorigin="1153,1278" coordsize="4020,54" path="m1153,1331r4020,l5173,1278r-4020,l1153,1331xe" fillcolor="#fdfdfd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1" type="#_x0000_t75" style="position:absolute;left:1124;top:261;width:4039;height:845">
              <v:imagedata r:id="rId5" o:title=""/>
            </v:shape>
            <v:shape id="_x0000_s1040" style="position:absolute;left:1145;top:1160;width:4020;height:71" coordorigin="1145,1160" coordsize="4020,71" path="m1145,1231r4020,l5165,1160r-4020,l1145,1231xe" fillcolor="#f2dd00" stroked="f">
              <v:path arrowok="t"/>
            </v:shape>
            <v:shape id="_x0000_s1039" style="position:absolute;left:1145;top:1269;width:4020;height:54" coordorigin="1145,1269" coordsize="4020,54" path="m1145,1323r4020,l5165,1269r-4020,l1145,1323xe" fillcolor="#1e51a3" stroked="f">
              <v:path arrowok="t"/>
            </v:shape>
            <v:shape id="_x0000_s1038" type="#_x0000_t75" style="position:absolute;left:1938;top:949;width:3186;height:148">
              <v:imagedata r:id="rId6" o:title=""/>
            </v:shape>
            <v:shape id="_x0000_s1037" style="position:absolute;left:6321;top:1597;width:5585;height:0" coordorigin="6321,1597" coordsize="5585,0" path="m6321,1597r5585,e" filled="f" strokecolor="#1e69a3" strokeweight="1pt">
              <v:path arrowok="t"/>
            </v:shape>
            <w10:wrap anchorx="page" anchory="page"/>
          </v:group>
        </w:pict>
      </w:r>
      <w:r>
        <w:pict w14:anchorId="1A07CEDB">
          <v:group id="_x0000_s1030" style="position:absolute;margin-left:0;margin-top:784.7pt;width:595.3pt;height:57.2pt;z-index:-251662336;mso-position-horizontal-relative:page;mso-position-vertical-relative:page" coordorigin=",15694" coordsize="11906,1144">
            <v:shape id="_x0000_s1035" style="position:absolute;top:15714;width:6026;height:0" coordorigin=",15714" coordsize="6026,0" path="m,15714r6026,e" filled="f" strokecolor="#1e69a3" strokeweight="1pt">
              <v:path arrowok="t"/>
            </v:shape>
            <v:shape id="_x0000_s1034" style="position:absolute;left:5823;top:15704;width:945;height:1134" coordorigin="5823,15704" coordsize="945,1134" path="m6065,15704r-242,l6526,16838r242,l6065,15704xe" fillcolor="#1e69a3" stroked="f">
              <v:path arrowok="t"/>
            </v:shape>
            <v:shape id="_x0000_s1033" style="position:absolute;left:6898;top:15888;width:5008;height:950" coordorigin="6898,15888" coordsize="5008,950" path="m11906,15888r-5008,l7500,16836r535,2l11906,16838r,-950xe" fillcolor="#49b5e2" stroked="f">
              <v:path arrowok="t"/>
            </v:shape>
            <v:shape id="_x0000_s1032" style="position:absolute;left:6216;top:15704;width:940;height:1134" coordorigin="6216,15704" coordsize="940,1134" path="m6458,15704r-242,l6913,16838r242,l6458,15704xe" fillcolor="#1e69a3" stroked="f">
              <v:path arrowok="t"/>
            </v:shape>
            <v:shape id="_x0000_s1031" type="#_x0000_t75" style="position:absolute;left:8050;top:16154;width:336;height:339">
              <v:imagedata r:id="rId7" o:title=""/>
            </v:shape>
            <w10:wrap anchorx="page" anchory="page"/>
          </v:group>
        </w:pict>
      </w:r>
      <w:r>
        <w:pict w14:anchorId="38977689">
          <v:group id="_x0000_s1028" style="position:absolute;margin-left:.25pt;margin-top:796.2pt;width:0;height:45.7pt;z-index:-251663360;mso-position-horizontal-relative:page;mso-position-vertical-relative:page" coordorigin="5,15924" coordsize="0,914">
            <v:shape id="_x0000_s1029" style="position:absolute;left:5;top:15924;width:0;height:914" coordorigin="5,15924" coordsize="0,914" path="m5,15924r,914e" filled="f" strokecolor="#49b5e2" strokeweight=".21131mm">
              <v:path arrowok="t"/>
            </v:shape>
            <w10:wrap anchorx="page" anchory="page"/>
          </v:group>
        </w:pict>
      </w:r>
    </w:p>
    <w:p w14:paraId="23A45785" w14:textId="77777777" w:rsidR="00E55DC8" w:rsidRPr="00744A86" w:rsidRDefault="00E55DC8">
      <w:pPr>
        <w:spacing w:before="17" w:line="240" w:lineRule="exact"/>
        <w:rPr>
          <w:sz w:val="24"/>
          <w:szCs w:val="24"/>
          <w:lang w:val="it-IT"/>
        </w:rPr>
      </w:pPr>
    </w:p>
    <w:p w14:paraId="72BE4AE0" w14:textId="358D7855" w:rsidR="00E55DC8" w:rsidRPr="00744A86" w:rsidRDefault="007600E7">
      <w:pPr>
        <w:spacing w:before="34"/>
        <w:ind w:left="113" w:right="360"/>
        <w:jc w:val="both"/>
        <w:rPr>
          <w:lang w:val="it-IT"/>
        </w:rPr>
      </w:pPr>
      <w:r>
        <w:pict w14:anchorId="25AB2A7B">
          <v:group id="_x0000_s1026" style="position:absolute;left:0;text-align:left;margin-left:153.85pt;margin-top:23.75pt;width:3.4pt;height:0;z-index:-251660288;mso-position-horizontal-relative:page" coordorigin="3077,475" coordsize="68,0">
            <v:shape id="_x0000_s1027" style="position:absolute;left:3077;top:475;width:68;height:0" coordorigin="3077,475" coordsize="68,0" path="m3077,475r68,e" filled="f" strokecolor="#0562c1" strokeweight=".20478mm">
              <v:stroke dashstyle="dash"/>
              <v:path arrowok="t"/>
            </v:shape>
            <w10:wrap anchorx="page"/>
          </v:group>
        </w:pict>
      </w:r>
      <w:r w:rsidR="00E71D18" w:rsidRPr="00744A86">
        <w:rPr>
          <w:i/>
          <w:lang w:val="it-IT"/>
        </w:rPr>
        <w:t>F</w:t>
      </w:r>
      <w:r w:rsidR="00E71D18" w:rsidRPr="00744A86">
        <w:rPr>
          <w:i/>
          <w:spacing w:val="1"/>
          <w:lang w:val="it-IT"/>
        </w:rPr>
        <w:t>o</w:t>
      </w:r>
      <w:r w:rsidR="00E71D18" w:rsidRPr="00744A86">
        <w:rPr>
          <w:i/>
          <w:spacing w:val="-1"/>
          <w:lang w:val="it-IT"/>
        </w:rPr>
        <w:t>r</w:t>
      </w:r>
      <w:r w:rsidR="00E71D18" w:rsidRPr="00744A86">
        <w:rPr>
          <w:i/>
          <w:lang w:val="it-IT"/>
        </w:rPr>
        <w:t>m</w:t>
      </w:r>
      <w:r w:rsidR="00E71D18" w:rsidRPr="00744A86">
        <w:rPr>
          <w:i/>
          <w:spacing w:val="1"/>
          <w:lang w:val="it-IT"/>
        </w:rPr>
        <w:t>u</w:t>
      </w:r>
      <w:r w:rsidR="00E71D18" w:rsidRPr="00744A86">
        <w:rPr>
          <w:i/>
          <w:lang w:val="it-IT"/>
        </w:rPr>
        <w:t>l</w:t>
      </w:r>
      <w:r w:rsidR="00E71D18" w:rsidRPr="00744A86">
        <w:rPr>
          <w:i/>
          <w:spacing w:val="1"/>
          <w:lang w:val="it-IT"/>
        </w:rPr>
        <w:t>a</w:t>
      </w:r>
      <w:r w:rsidR="00E71D18" w:rsidRPr="00744A86">
        <w:rPr>
          <w:i/>
          <w:spacing w:val="-1"/>
          <w:lang w:val="it-IT"/>
        </w:rPr>
        <w:t>r</w:t>
      </w:r>
      <w:r w:rsidR="00E71D18" w:rsidRPr="00744A86">
        <w:rPr>
          <w:i/>
          <w:lang w:val="it-IT"/>
        </w:rPr>
        <w:t>i</w:t>
      </w:r>
      <w:r w:rsidR="00E71D18" w:rsidRPr="00744A86">
        <w:rPr>
          <w:i/>
          <w:spacing w:val="36"/>
          <w:lang w:val="it-IT"/>
        </w:rPr>
        <w:t xml:space="preserve"> </w:t>
      </w:r>
      <w:r w:rsidR="00E71D18" w:rsidRPr="00744A86">
        <w:rPr>
          <w:i/>
          <w:lang w:val="it-IT"/>
        </w:rPr>
        <w:t>i</w:t>
      </w:r>
      <w:r w:rsidR="00E71D18" w:rsidRPr="00744A86">
        <w:rPr>
          <w:i/>
          <w:spacing w:val="5"/>
          <w:lang w:val="it-IT"/>
        </w:rPr>
        <w:t xml:space="preserve"> </w:t>
      </w:r>
      <w:r w:rsidR="00E71D18" w:rsidRPr="00744A86">
        <w:rPr>
          <w:i/>
          <w:spacing w:val="1"/>
          <w:w w:val="104"/>
          <w:lang w:val="it-IT"/>
        </w:rPr>
        <w:t>p</w:t>
      </w:r>
      <w:r w:rsidR="00E71D18" w:rsidRPr="00744A86">
        <w:rPr>
          <w:i/>
          <w:w w:val="104"/>
          <w:lang w:val="it-IT"/>
        </w:rPr>
        <w:t>l</w:t>
      </w:r>
      <w:r w:rsidR="00E71D18" w:rsidRPr="00744A86">
        <w:rPr>
          <w:i/>
          <w:spacing w:val="1"/>
          <w:w w:val="104"/>
          <w:lang w:val="it-IT"/>
        </w:rPr>
        <w:t>o</w:t>
      </w:r>
      <w:r w:rsidR="00E71D18" w:rsidRPr="00744A86">
        <w:rPr>
          <w:i/>
          <w:w w:val="104"/>
          <w:lang w:val="it-IT"/>
        </w:rPr>
        <w:t>tësu</w:t>
      </w:r>
      <w:r w:rsidR="00E71D18" w:rsidRPr="00744A86">
        <w:rPr>
          <w:i/>
          <w:spacing w:val="1"/>
          <w:w w:val="104"/>
          <w:lang w:val="it-IT"/>
        </w:rPr>
        <w:t>a</w:t>
      </w:r>
      <w:r w:rsidR="00E71D18" w:rsidRPr="00744A86">
        <w:rPr>
          <w:i/>
          <w:spacing w:val="-1"/>
          <w:w w:val="104"/>
          <w:lang w:val="it-IT"/>
        </w:rPr>
        <w:t>r</w:t>
      </w:r>
      <w:r w:rsidR="00E71D18" w:rsidRPr="00744A86">
        <w:rPr>
          <w:i/>
          <w:w w:val="104"/>
          <w:lang w:val="it-IT"/>
        </w:rPr>
        <w:t>/</w:t>
      </w:r>
      <w:r w:rsidR="00E71D18" w:rsidRPr="00744A86">
        <w:rPr>
          <w:i/>
          <w:spacing w:val="1"/>
          <w:w w:val="104"/>
          <w:lang w:val="it-IT"/>
        </w:rPr>
        <w:t>n</w:t>
      </w:r>
      <w:r w:rsidR="00E71D18" w:rsidRPr="00744A86">
        <w:rPr>
          <w:i/>
          <w:w w:val="104"/>
          <w:lang w:val="it-IT"/>
        </w:rPr>
        <w:t>e</w:t>
      </w:r>
      <w:r w:rsidR="00E71D18" w:rsidRPr="00744A86">
        <w:rPr>
          <w:i/>
          <w:spacing w:val="-1"/>
          <w:w w:val="104"/>
          <w:lang w:val="it-IT"/>
        </w:rPr>
        <w:t>ns</w:t>
      </w:r>
      <w:r w:rsidR="00E71D18" w:rsidRPr="00744A86">
        <w:rPr>
          <w:i/>
          <w:spacing w:val="1"/>
          <w:w w:val="104"/>
          <w:lang w:val="it-IT"/>
        </w:rPr>
        <w:t>h</w:t>
      </w:r>
      <w:r w:rsidR="00E71D18" w:rsidRPr="00744A86">
        <w:rPr>
          <w:i/>
          <w:w w:val="104"/>
          <w:lang w:val="it-IT"/>
        </w:rPr>
        <w:t>kr</w:t>
      </w:r>
      <w:r w:rsidR="00E71D18" w:rsidRPr="00744A86">
        <w:rPr>
          <w:i/>
          <w:spacing w:val="1"/>
          <w:w w:val="104"/>
          <w:lang w:val="it-IT"/>
        </w:rPr>
        <w:t>ua</w:t>
      </w:r>
      <w:r w:rsidR="00E71D18" w:rsidRPr="00744A86">
        <w:rPr>
          <w:i/>
          <w:w w:val="104"/>
          <w:lang w:val="it-IT"/>
        </w:rPr>
        <w:t xml:space="preserve">r </w:t>
      </w:r>
      <w:r w:rsidR="00E71D18" w:rsidRPr="00744A86">
        <w:rPr>
          <w:i/>
          <w:spacing w:val="1"/>
          <w:lang w:val="it-IT"/>
        </w:rPr>
        <w:t>dh</w:t>
      </w:r>
      <w:r w:rsidR="00E71D18" w:rsidRPr="00744A86">
        <w:rPr>
          <w:i/>
          <w:lang w:val="it-IT"/>
        </w:rPr>
        <w:t>e</w:t>
      </w:r>
      <w:r w:rsidR="00E71D18" w:rsidRPr="00744A86">
        <w:rPr>
          <w:i/>
          <w:spacing w:val="15"/>
          <w:lang w:val="it-IT"/>
        </w:rPr>
        <w:t xml:space="preserve"> </w:t>
      </w:r>
      <w:r w:rsidR="00E71D18" w:rsidRPr="00744A86">
        <w:rPr>
          <w:i/>
          <w:lang w:val="it-IT"/>
        </w:rPr>
        <w:t>te</w:t>
      </w:r>
      <w:r w:rsidR="00E71D18" w:rsidRPr="00744A86">
        <w:rPr>
          <w:i/>
          <w:spacing w:val="6"/>
          <w:lang w:val="it-IT"/>
        </w:rPr>
        <w:t xml:space="preserve"> </w:t>
      </w:r>
      <w:r w:rsidR="00E71D18" w:rsidRPr="00744A86">
        <w:rPr>
          <w:i/>
          <w:spacing w:val="1"/>
          <w:lang w:val="it-IT"/>
        </w:rPr>
        <w:t>g</w:t>
      </w:r>
      <w:r w:rsidR="00E71D18" w:rsidRPr="00744A86">
        <w:rPr>
          <w:i/>
          <w:lang w:val="it-IT"/>
        </w:rPr>
        <w:t>jit</w:t>
      </w:r>
      <w:r w:rsidR="00E71D18" w:rsidRPr="00744A86">
        <w:rPr>
          <w:i/>
          <w:spacing w:val="1"/>
          <w:lang w:val="it-IT"/>
        </w:rPr>
        <w:t>h</w:t>
      </w:r>
      <w:r w:rsidR="00E71D18" w:rsidRPr="00744A86">
        <w:rPr>
          <w:i/>
          <w:lang w:val="it-IT"/>
        </w:rPr>
        <w:t>a</w:t>
      </w:r>
      <w:r w:rsidR="00E71D18" w:rsidRPr="00744A86">
        <w:rPr>
          <w:i/>
          <w:spacing w:val="22"/>
          <w:lang w:val="it-IT"/>
        </w:rPr>
        <w:t xml:space="preserve"> </w:t>
      </w:r>
      <w:r w:rsidR="00E71D18" w:rsidRPr="00744A86">
        <w:rPr>
          <w:i/>
          <w:spacing w:val="-1"/>
          <w:lang w:val="it-IT"/>
        </w:rPr>
        <w:t>d</w:t>
      </w:r>
      <w:r w:rsidR="00E71D18" w:rsidRPr="00744A86">
        <w:rPr>
          <w:i/>
          <w:spacing w:val="1"/>
          <w:lang w:val="it-IT"/>
        </w:rPr>
        <w:t>o</w:t>
      </w:r>
      <w:r w:rsidR="00E71D18" w:rsidRPr="00744A86">
        <w:rPr>
          <w:i/>
          <w:lang w:val="it-IT"/>
        </w:rPr>
        <w:t>k</w:t>
      </w:r>
      <w:r w:rsidR="00E71D18" w:rsidRPr="00744A86">
        <w:rPr>
          <w:i/>
          <w:spacing w:val="1"/>
          <w:lang w:val="it-IT"/>
        </w:rPr>
        <w:t>u</w:t>
      </w:r>
      <w:r w:rsidR="00E71D18" w:rsidRPr="00744A86">
        <w:rPr>
          <w:i/>
          <w:lang w:val="it-IT"/>
        </w:rPr>
        <w:t>me</w:t>
      </w:r>
      <w:r w:rsidR="00E71D18" w:rsidRPr="00744A86">
        <w:rPr>
          <w:i/>
          <w:spacing w:val="2"/>
          <w:lang w:val="it-IT"/>
        </w:rPr>
        <w:t>n</w:t>
      </w:r>
      <w:r w:rsidR="00E71D18" w:rsidRPr="00744A86">
        <w:rPr>
          <w:i/>
          <w:lang w:val="it-IT"/>
        </w:rPr>
        <w:t>t</w:t>
      </w:r>
      <w:r w:rsidR="00E71D18" w:rsidRPr="00744A86">
        <w:rPr>
          <w:i/>
          <w:spacing w:val="1"/>
          <w:lang w:val="it-IT"/>
        </w:rPr>
        <w:t>a</w:t>
      </w:r>
      <w:r w:rsidR="00E71D18" w:rsidRPr="00744A86">
        <w:rPr>
          <w:i/>
          <w:lang w:val="it-IT"/>
        </w:rPr>
        <w:t>t</w:t>
      </w:r>
      <w:r w:rsidR="00E71D18" w:rsidRPr="00744A86">
        <w:rPr>
          <w:i/>
          <w:spacing w:val="40"/>
          <w:lang w:val="it-IT"/>
        </w:rPr>
        <w:t xml:space="preserve"> </w:t>
      </w:r>
      <w:r w:rsidR="00E71D18" w:rsidRPr="00744A86">
        <w:rPr>
          <w:i/>
          <w:lang w:val="it-IT"/>
        </w:rPr>
        <w:t>m</w:t>
      </w:r>
      <w:r w:rsidR="00E71D18" w:rsidRPr="00744A86">
        <w:rPr>
          <w:i/>
          <w:spacing w:val="1"/>
          <w:lang w:val="it-IT"/>
        </w:rPr>
        <w:t>b</w:t>
      </w:r>
      <w:r w:rsidR="00E71D18" w:rsidRPr="00744A86">
        <w:rPr>
          <w:i/>
          <w:lang w:val="it-IT"/>
        </w:rPr>
        <w:t>es</w:t>
      </w:r>
      <w:r w:rsidR="00E71D18" w:rsidRPr="00744A86">
        <w:rPr>
          <w:i/>
          <w:spacing w:val="1"/>
          <w:lang w:val="it-IT"/>
        </w:rPr>
        <w:t>h</w:t>
      </w:r>
      <w:r w:rsidR="00E71D18" w:rsidRPr="00744A86">
        <w:rPr>
          <w:i/>
          <w:lang w:val="it-IT"/>
        </w:rPr>
        <w:t>tetese</w:t>
      </w:r>
      <w:r w:rsidR="00E71D18" w:rsidRPr="00744A86">
        <w:rPr>
          <w:i/>
          <w:spacing w:val="41"/>
          <w:lang w:val="it-IT"/>
        </w:rPr>
        <w:t xml:space="preserve"> </w:t>
      </w:r>
      <w:r w:rsidR="00E71D18" w:rsidRPr="00744A86">
        <w:rPr>
          <w:i/>
          <w:spacing w:val="1"/>
          <w:lang w:val="it-IT"/>
        </w:rPr>
        <w:t>d</w:t>
      </w:r>
      <w:r w:rsidR="00E71D18" w:rsidRPr="00744A86">
        <w:rPr>
          <w:i/>
          <w:spacing w:val="-2"/>
          <w:lang w:val="it-IT"/>
        </w:rPr>
        <w:t>e</w:t>
      </w:r>
      <w:r w:rsidR="00E71D18" w:rsidRPr="00744A86">
        <w:rPr>
          <w:i/>
          <w:spacing w:val="-1"/>
          <w:lang w:val="it-IT"/>
        </w:rPr>
        <w:t>r</w:t>
      </w:r>
      <w:r w:rsidR="00E71D18" w:rsidRPr="00744A86">
        <w:rPr>
          <w:i/>
          <w:spacing w:val="1"/>
          <w:lang w:val="it-IT"/>
        </w:rPr>
        <w:t>goh</w:t>
      </w:r>
      <w:r w:rsidR="00E71D18" w:rsidRPr="00744A86">
        <w:rPr>
          <w:i/>
          <w:lang w:val="it-IT"/>
        </w:rPr>
        <w:t>en</w:t>
      </w:r>
      <w:r w:rsidR="00E71D18" w:rsidRPr="00744A86">
        <w:rPr>
          <w:i/>
          <w:spacing w:val="31"/>
          <w:lang w:val="it-IT"/>
        </w:rPr>
        <w:t xml:space="preserve"> </w:t>
      </w:r>
      <w:r w:rsidR="00E71D18" w:rsidRPr="00744A86">
        <w:rPr>
          <w:i/>
          <w:spacing w:val="1"/>
          <w:lang w:val="it-IT"/>
        </w:rPr>
        <w:t>n</w:t>
      </w:r>
      <w:r w:rsidR="00E71D18" w:rsidRPr="00744A86">
        <w:rPr>
          <w:i/>
          <w:lang w:val="it-IT"/>
        </w:rPr>
        <w:t>ë</w:t>
      </w:r>
      <w:r w:rsidR="00E71D18" w:rsidRPr="00744A86">
        <w:rPr>
          <w:i/>
          <w:spacing w:val="11"/>
          <w:lang w:val="it-IT"/>
        </w:rPr>
        <w:t xml:space="preserve"> </w:t>
      </w:r>
      <w:r w:rsidR="00E71D18" w:rsidRPr="00744A86">
        <w:rPr>
          <w:i/>
          <w:spacing w:val="-1"/>
          <w:lang w:val="it-IT"/>
        </w:rPr>
        <w:t>a</w:t>
      </w:r>
      <w:r w:rsidR="00E71D18" w:rsidRPr="00744A86">
        <w:rPr>
          <w:i/>
          <w:spacing w:val="1"/>
          <w:lang w:val="it-IT"/>
        </w:rPr>
        <w:t>d</w:t>
      </w:r>
      <w:r w:rsidR="00E71D18" w:rsidRPr="00744A86">
        <w:rPr>
          <w:i/>
          <w:spacing w:val="-1"/>
          <w:lang w:val="it-IT"/>
        </w:rPr>
        <w:t>r</w:t>
      </w:r>
      <w:r w:rsidR="00E71D18" w:rsidRPr="00744A86">
        <w:rPr>
          <w:i/>
          <w:lang w:val="it-IT"/>
        </w:rPr>
        <w:t>esë</w:t>
      </w:r>
      <w:r w:rsidR="00E71D18" w:rsidRPr="00744A86">
        <w:rPr>
          <w:i/>
          <w:spacing w:val="23"/>
          <w:lang w:val="it-IT"/>
        </w:rPr>
        <w:t xml:space="preserve"> </w:t>
      </w:r>
      <w:r w:rsidR="00E71D18" w:rsidRPr="00744A86">
        <w:rPr>
          <w:i/>
          <w:w w:val="104"/>
          <w:lang w:val="it-IT"/>
        </w:rPr>
        <w:t>em</w:t>
      </w:r>
      <w:r w:rsidR="00E71D18" w:rsidRPr="00744A86">
        <w:rPr>
          <w:i/>
          <w:spacing w:val="2"/>
          <w:w w:val="104"/>
          <w:lang w:val="it-IT"/>
        </w:rPr>
        <w:t>a</w:t>
      </w:r>
      <w:r w:rsidR="00E71D18" w:rsidRPr="00744A86">
        <w:rPr>
          <w:i/>
          <w:w w:val="105"/>
          <w:lang w:val="it-IT"/>
        </w:rPr>
        <w:t xml:space="preserve">il </w:t>
      </w:r>
      <w:hyperlink r:id="rId8" w:history="1">
        <w:r w:rsidR="008E3A9D" w:rsidRPr="00744A86">
          <w:rPr>
            <w:rStyle w:val="Hyperlink"/>
            <w:i/>
            <w:w w:val="105"/>
            <w:lang w:val="it-IT"/>
          </w:rPr>
          <w:t>ikaraj@eurosig.al</w:t>
        </w:r>
      </w:hyperlink>
      <w:r w:rsidR="008E3A9D" w:rsidRPr="00744A86">
        <w:rPr>
          <w:i/>
          <w:w w:val="105"/>
          <w:lang w:val="it-IT"/>
        </w:rPr>
        <w:t xml:space="preserve">; </w:t>
      </w:r>
      <w:hyperlink r:id="rId9" w:history="1">
        <w:r w:rsidR="00744A86" w:rsidRPr="003836F9">
          <w:rPr>
            <w:rStyle w:val="Hyperlink"/>
            <w:i/>
            <w:spacing w:val="-1"/>
            <w:w w:val="104"/>
            <w:lang w:val="it-IT"/>
          </w:rPr>
          <w:t>sabdullai</w:t>
        </w:r>
        <w:r w:rsidR="00744A86" w:rsidRPr="003836F9">
          <w:rPr>
            <w:rStyle w:val="Hyperlink"/>
            <w:i/>
            <w:w w:val="104"/>
            <w:lang w:val="it-IT"/>
          </w:rPr>
          <w:t>@e</w:t>
        </w:r>
        <w:r w:rsidR="00744A86" w:rsidRPr="003836F9">
          <w:rPr>
            <w:rStyle w:val="Hyperlink"/>
            <w:i/>
            <w:spacing w:val="1"/>
            <w:w w:val="104"/>
            <w:lang w:val="it-IT"/>
          </w:rPr>
          <w:t>u</w:t>
        </w:r>
        <w:r w:rsidR="00744A86" w:rsidRPr="003836F9">
          <w:rPr>
            <w:rStyle w:val="Hyperlink"/>
            <w:i/>
            <w:spacing w:val="-1"/>
            <w:w w:val="104"/>
            <w:lang w:val="it-IT"/>
          </w:rPr>
          <w:t>r</w:t>
        </w:r>
        <w:r w:rsidR="00744A86" w:rsidRPr="003836F9">
          <w:rPr>
            <w:rStyle w:val="Hyperlink"/>
            <w:i/>
            <w:spacing w:val="2"/>
            <w:w w:val="104"/>
            <w:lang w:val="it-IT"/>
          </w:rPr>
          <w:t>o</w:t>
        </w:r>
        <w:r w:rsidR="00744A86" w:rsidRPr="003836F9">
          <w:rPr>
            <w:rStyle w:val="Hyperlink"/>
            <w:i/>
            <w:spacing w:val="-1"/>
            <w:w w:val="104"/>
            <w:lang w:val="it-IT"/>
          </w:rPr>
          <w:t>s</w:t>
        </w:r>
        <w:r w:rsidR="00744A86" w:rsidRPr="003836F9">
          <w:rPr>
            <w:rStyle w:val="Hyperlink"/>
            <w:i/>
            <w:w w:val="104"/>
            <w:lang w:val="it-IT"/>
          </w:rPr>
          <w:t>i</w:t>
        </w:r>
        <w:r w:rsidR="00744A86" w:rsidRPr="003836F9">
          <w:rPr>
            <w:rStyle w:val="Hyperlink"/>
            <w:i/>
            <w:spacing w:val="1"/>
            <w:w w:val="104"/>
            <w:lang w:val="it-IT"/>
          </w:rPr>
          <w:t>g</w:t>
        </w:r>
        <w:r w:rsidR="00744A86" w:rsidRPr="003836F9">
          <w:rPr>
            <w:rStyle w:val="Hyperlink"/>
            <w:i/>
            <w:w w:val="104"/>
            <w:lang w:val="it-IT"/>
          </w:rPr>
          <w:t>.</w:t>
        </w:r>
        <w:r w:rsidR="00744A86" w:rsidRPr="003836F9">
          <w:rPr>
            <w:rStyle w:val="Hyperlink"/>
            <w:i/>
            <w:spacing w:val="1"/>
            <w:w w:val="104"/>
            <w:lang w:val="it-IT"/>
          </w:rPr>
          <w:t>a</w:t>
        </w:r>
        <w:r w:rsidR="00744A86" w:rsidRPr="003836F9">
          <w:rPr>
            <w:rStyle w:val="Hyperlink"/>
            <w:i/>
            <w:w w:val="104"/>
            <w:lang w:val="it-IT"/>
          </w:rPr>
          <w:t>l</w:t>
        </w:r>
      </w:hyperlink>
      <w:r w:rsidR="00E71D18" w:rsidRPr="00744A86">
        <w:rPr>
          <w:i/>
          <w:color w:val="0000FF"/>
          <w:spacing w:val="15"/>
          <w:w w:val="104"/>
          <w:lang w:val="it-IT"/>
        </w:rPr>
        <w:t xml:space="preserve"> </w:t>
      </w:r>
      <w:r w:rsidR="00E71D18" w:rsidRPr="00744A86">
        <w:rPr>
          <w:i/>
          <w:color w:val="000000"/>
          <w:spacing w:val="-1"/>
          <w:lang w:val="it-IT"/>
        </w:rPr>
        <w:t>s</w:t>
      </w:r>
      <w:r w:rsidR="00E71D18" w:rsidRPr="00744A86">
        <w:rPr>
          <w:i/>
          <w:color w:val="000000"/>
          <w:spacing w:val="2"/>
          <w:lang w:val="it-IT"/>
        </w:rPr>
        <w:t>i</w:t>
      </w:r>
      <w:r w:rsidR="00E71D18" w:rsidRPr="00744A86">
        <w:rPr>
          <w:i/>
          <w:color w:val="000000"/>
          <w:spacing w:val="1"/>
          <w:lang w:val="it-IT"/>
        </w:rPr>
        <w:t>pa</w:t>
      </w:r>
      <w:r w:rsidR="00E71D18" w:rsidRPr="00744A86">
        <w:rPr>
          <w:i/>
          <w:color w:val="000000"/>
          <w:lang w:val="it-IT"/>
        </w:rPr>
        <w:t>s</w:t>
      </w:r>
      <w:r w:rsidR="00E71D18" w:rsidRPr="00744A86">
        <w:rPr>
          <w:i/>
          <w:color w:val="000000"/>
          <w:spacing w:val="32"/>
          <w:lang w:val="it-IT"/>
        </w:rPr>
        <w:t xml:space="preserve"> </w:t>
      </w:r>
      <w:r w:rsidR="00E71D18" w:rsidRPr="00744A86">
        <w:rPr>
          <w:i/>
          <w:color w:val="000000"/>
          <w:spacing w:val="1"/>
          <w:lang w:val="it-IT"/>
        </w:rPr>
        <w:t>a</w:t>
      </w:r>
      <w:r w:rsidR="00E71D18" w:rsidRPr="00744A86">
        <w:rPr>
          <w:i/>
          <w:color w:val="000000"/>
          <w:lang w:val="it-IT"/>
        </w:rPr>
        <w:t>f</w:t>
      </w:r>
      <w:r w:rsidR="00E71D18" w:rsidRPr="00744A86">
        <w:rPr>
          <w:i/>
          <w:color w:val="000000"/>
          <w:spacing w:val="1"/>
          <w:lang w:val="it-IT"/>
        </w:rPr>
        <w:t>a</w:t>
      </w:r>
      <w:r w:rsidR="00E71D18" w:rsidRPr="00744A86">
        <w:rPr>
          <w:i/>
          <w:color w:val="000000"/>
          <w:lang w:val="it-IT"/>
        </w:rPr>
        <w:t>teve</w:t>
      </w:r>
      <w:r w:rsidR="00E71D18" w:rsidRPr="00744A86">
        <w:rPr>
          <w:i/>
          <w:color w:val="000000"/>
          <w:spacing w:val="37"/>
          <w:lang w:val="it-IT"/>
        </w:rPr>
        <w:t xml:space="preserve"> </w:t>
      </w:r>
      <w:r w:rsidR="00E71D18" w:rsidRPr="00744A86">
        <w:rPr>
          <w:i/>
          <w:color w:val="000000"/>
          <w:lang w:val="it-IT"/>
        </w:rPr>
        <w:t>te</w:t>
      </w:r>
      <w:r w:rsidR="00E71D18" w:rsidRPr="00744A86">
        <w:rPr>
          <w:i/>
          <w:color w:val="000000"/>
          <w:spacing w:val="21"/>
          <w:lang w:val="it-IT"/>
        </w:rPr>
        <w:t xml:space="preserve"> </w:t>
      </w:r>
      <w:r w:rsidR="00E71D18" w:rsidRPr="00744A86">
        <w:rPr>
          <w:i/>
          <w:color w:val="000000"/>
          <w:spacing w:val="-1"/>
          <w:lang w:val="it-IT"/>
        </w:rPr>
        <w:t>p</w:t>
      </w:r>
      <w:r w:rsidR="00E71D18" w:rsidRPr="00744A86">
        <w:rPr>
          <w:i/>
          <w:color w:val="000000"/>
          <w:spacing w:val="1"/>
          <w:lang w:val="it-IT"/>
        </w:rPr>
        <w:t>a</w:t>
      </w:r>
      <w:r w:rsidR="00E71D18" w:rsidRPr="00744A86">
        <w:rPr>
          <w:i/>
          <w:color w:val="000000"/>
          <w:spacing w:val="-1"/>
          <w:lang w:val="it-IT"/>
        </w:rPr>
        <w:t>r</w:t>
      </w:r>
      <w:r w:rsidR="00E71D18" w:rsidRPr="00744A86">
        <w:rPr>
          <w:i/>
          <w:color w:val="000000"/>
          <w:spacing w:val="1"/>
          <w:lang w:val="it-IT"/>
        </w:rPr>
        <w:t>a</w:t>
      </w:r>
      <w:r w:rsidR="00E71D18" w:rsidRPr="00744A86">
        <w:rPr>
          <w:i/>
          <w:color w:val="000000"/>
          <w:spacing w:val="-1"/>
          <w:lang w:val="it-IT"/>
        </w:rPr>
        <w:t>s</w:t>
      </w:r>
      <w:r w:rsidR="00E71D18" w:rsidRPr="00744A86">
        <w:rPr>
          <w:i/>
          <w:color w:val="000000"/>
          <w:spacing w:val="1"/>
          <w:lang w:val="it-IT"/>
        </w:rPr>
        <w:t>h</w:t>
      </w:r>
      <w:r w:rsidR="00E71D18" w:rsidRPr="00744A86">
        <w:rPr>
          <w:i/>
          <w:color w:val="000000"/>
          <w:lang w:val="it-IT"/>
        </w:rPr>
        <w:t>ik</w:t>
      </w:r>
      <w:r w:rsidR="00E71D18" w:rsidRPr="00744A86">
        <w:rPr>
          <w:i/>
          <w:color w:val="000000"/>
          <w:spacing w:val="1"/>
          <w:lang w:val="it-IT"/>
        </w:rPr>
        <w:t>ua</w:t>
      </w:r>
      <w:r w:rsidR="00E71D18" w:rsidRPr="00744A86">
        <w:rPr>
          <w:i/>
          <w:color w:val="000000"/>
          <w:spacing w:val="-1"/>
          <w:lang w:val="it-IT"/>
        </w:rPr>
        <w:t>r</w:t>
      </w:r>
      <w:r w:rsidR="00E71D18" w:rsidRPr="00744A86">
        <w:rPr>
          <w:i/>
          <w:color w:val="000000"/>
          <w:lang w:val="it-IT"/>
        </w:rPr>
        <w:t xml:space="preserve">a </w:t>
      </w:r>
      <w:r w:rsidR="00E71D18" w:rsidRPr="00744A86">
        <w:rPr>
          <w:i/>
          <w:color w:val="000000"/>
          <w:spacing w:val="-1"/>
          <w:lang w:val="it-IT"/>
        </w:rPr>
        <w:t>n</w:t>
      </w:r>
      <w:r w:rsidR="00E71D18" w:rsidRPr="00744A86">
        <w:rPr>
          <w:i/>
          <w:color w:val="000000"/>
          <w:lang w:val="it-IT"/>
        </w:rPr>
        <w:t>e</w:t>
      </w:r>
      <w:r w:rsidR="00E71D18" w:rsidRPr="00744A86">
        <w:rPr>
          <w:i/>
          <w:color w:val="000000"/>
          <w:spacing w:val="23"/>
          <w:lang w:val="it-IT"/>
        </w:rPr>
        <w:t xml:space="preserve"> </w:t>
      </w:r>
      <w:r w:rsidR="00E71D18" w:rsidRPr="00744A86">
        <w:rPr>
          <w:i/>
          <w:color w:val="000000"/>
          <w:lang w:val="it-IT"/>
        </w:rPr>
        <w:t>k</w:t>
      </w:r>
      <w:r w:rsidR="00E71D18" w:rsidRPr="00744A86">
        <w:rPr>
          <w:i/>
          <w:color w:val="000000"/>
          <w:spacing w:val="1"/>
          <w:lang w:val="it-IT"/>
        </w:rPr>
        <w:t>e</w:t>
      </w:r>
      <w:r w:rsidR="00E71D18" w:rsidRPr="00744A86">
        <w:rPr>
          <w:i/>
          <w:color w:val="000000"/>
          <w:lang w:val="it-IT"/>
        </w:rPr>
        <w:t>te</w:t>
      </w:r>
      <w:r w:rsidR="00E71D18" w:rsidRPr="00744A86">
        <w:rPr>
          <w:i/>
          <w:color w:val="000000"/>
          <w:spacing w:val="29"/>
          <w:lang w:val="it-IT"/>
        </w:rPr>
        <w:t xml:space="preserve"> </w:t>
      </w:r>
      <w:r w:rsidR="00E71D18" w:rsidRPr="00744A86">
        <w:rPr>
          <w:i/>
          <w:color w:val="000000"/>
          <w:lang w:val="it-IT"/>
        </w:rPr>
        <w:t>k</w:t>
      </w:r>
      <w:r w:rsidR="00E71D18" w:rsidRPr="00744A86">
        <w:rPr>
          <w:i/>
          <w:color w:val="000000"/>
          <w:spacing w:val="-1"/>
          <w:lang w:val="it-IT"/>
        </w:rPr>
        <w:t>o</w:t>
      </w:r>
      <w:r w:rsidR="00E71D18" w:rsidRPr="00744A86">
        <w:rPr>
          <w:i/>
          <w:color w:val="000000"/>
          <w:spacing w:val="1"/>
          <w:lang w:val="it-IT"/>
        </w:rPr>
        <w:t>n</w:t>
      </w:r>
      <w:r w:rsidR="00E71D18" w:rsidRPr="00744A86">
        <w:rPr>
          <w:i/>
          <w:color w:val="000000"/>
          <w:lang w:val="it-IT"/>
        </w:rPr>
        <w:t>t</w:t>
      </w:r>
      <w:r w:rsidR="00E71D18" w:rsidRPr="00744A86">
        <w:rPr>
          <w:i/>
          <w:color w:val="000000"/>
          <w:spacing w:val="-1"/>
          <w:lang w:val="it-IT"/>
        </w:rPr>
        <w:t>r</w:t>
      </w:r>
      <w:r w:rsidR="00E71D18" w:rsidRPr="00744A86">
        <w:rPr>
          <w:i/>
          <w:color w:val="000000"/>
          <w:spacing w:val="1"/>
          <w:lang w:val="it-IT"/>
        </w:rPr>
        <w:t>a</w:t>
      </w:r>
      <w:r w:rsidR="00E71D18" w:rsidRPr="00744A86">
        <w:rPr>
          <w:i/>
          <w:color w:val="000000"/>
          <w:lang w:val="it-IT"/>
        </w:rPr>
        <w:t>te</w:t>
      </w:r>
      <w:r w:rsidR="00E3528B" w:rsidRPr="00744A86">
        <w:rPr>
          <w:i/>
          <w:color w:val="000000"/>
          <w:spacing w:val="42"/>
          <w:lang w:val="it-IT"/>
        </w:rPr>
        <w:t>.</w:t>
      </w:r>
    </w:p>
    <w:p w14:paraId="094B711C" w14:textId="77777777" w:rsidR="00E55DC8" w:rsidRPr="00744A86" w:rsidRDefault="00E55DC8">
      <w:pPr>
        <w:spacing w:before="11" w:line="220" w:lineRule="exact"/>
        <w:rPr>
          <w:sz w:val="22"/>
          <w:szCs w:val="22"/>
          <w:lang w:val="it-IT"/>
        </w:rPr>
      </w:pPr>
    </w:p>
    <w:p w14:paraId="5ACB13C1" w14:textId="77777777" w:rsidR="00E55DC8" w:rsidRPr="00744A86" w:rsidRDefault="00E55DC8">
      <w:pPr>
        <w:spacing w:line="200" w:lineRule="exact"/>
        <w:rPr>
          <w:lang w:val="it-IT"/>
        </w:rPr>
      </w:pPr>
    </w:p>
    <w:p w14:paraId="3BC1B3D9" w14:textId="77777777" w:rsidR="00E55DC8" w:rsidRPr="00744A86" w:rsidRDefault="00E55DC8">
      <w:pPr>
        <w:spacing w:before="4" w:line="240" w:lineRule="exact"/>
        <w:rPr>
          <w:sz w:val="24"/>
          <w:szCs w:val="24"/>
          <w:lang w:val="it-IT"/>
        </w:rPr>
      </w:pPr>
    </w:p>
    <w:p w14:paraId="111D526B" w14:textId="77777777" w:rsidR="00E55DC8" w:rsidRDefault="00E71D18">
      <w:pPr>
        <w:spacing w:before="26"/>
        <w:ind w:right="1584"/>
        <w:jc w:val="right"/>
        <w:rPr>
          <w:sz w:val="27"/>
          <w:szCs w:val="27"/>
        </w:rPr>
      </w:pPr>
      <w:r>
        <w:rPr>
          <w:color w:val="FDFDFD"/>
          <w:w w:val="120"/>
          <w:sz w:val="27"/>
          <w:szCs w:val="27"/>
        </w:rPr>
        <w:t>eu</w:t>
      </w:r>
      <w:r>
        <w:rPr>
          <w:color w:val="FDFDFD"/>
          <w:spacing w:val="-2"/>
          <w:w w:val="120"/>
          <w:sz w:val="27"/>
          <w:szCs w:val="27"/>
        </w:rPr>
        <w:t>r</w:t>
      </w:r>
      <w:r>
        <w:rPr>
          <w:color w:val="FDFDFD"/>
          <w:w w:val="114"/>
          <w:sz w:val="27"/>
          <w:szCs w:val="27"/>
        </w:rPr>
        <w:t>osig.al</w:t>
      </w:r>
    </w:p>
    <w:sectPr w:rsidR="00E55DC8">
      <w:type w:val="continuous"/>
      <w:pgSz w:w="11920" w:h="16840"/>
      <w:pgMar w:top="260" w:right="640" w:bottom="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CE3AF5"/>
    <w:multiLevelType w:val="multilevel"/>
    <w:tmpl w:val="1B5CDBE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DC8"/>
    <w:rsid w:val="000409DF"/>
    <w:rsid w:val="002F6366"/>
    <w:rsid w:val="003B4893"/>
    <w:rsid w:val="003D5ED7"/>
    <w:rsid w:val="00607598"/>
    <w:rsid w:val="006352B9"/>
    <w:rsid w:val="006B174B"/>
    <w:rsid w:val="006E03BA"/>
    <w:rsid w:val="00744A86"/>
    <w:rsid w:val="007600E7"/>
    <w:rsid w:val="00795FE1"/>
    <w:rsid w:val="00876DDF"/>
    <w:rsid w:val="008A3756"/>
    <w:rsid w:val="008E3A9D"/>
    <w:rsid w:val="00987265"/>
    <w:rsid w:val="009B4283"/>
    <w:rsid w:val="00A07E13"/>
    <w:rsid w:val="00AC7785"/>
    <w:rsid w:val="00B760C0"/>
    <w:rsid w:val="00BA6488"/>
    <w:rsid w:val="00DA5DCB"/>
    <w:rsid w:val="00E3528B"/>
    <w:rsid w:val="00E55DC8"/>
    <w:rsid w:val="00E65B10"/>
    <w:rsid w:val="00E71D18"/>
    <w:rsid w:val="00EC70FF"/>
    <w:rsid w:val="00EE7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</o:shapelayout>
  </w:shapeDefaults>
  <w:decimalSymbol w:val="."/>
  <w:listSeparator w:val=","/>
  <w14:docId w14:val="5F130531"/>
  <w15:docId w15:val="{F4866038-B2A3-4691-AF64-9E4784835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352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52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karaj@eurosig.a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abdullai@eurosig.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12</cp:revision>
  <cp:lastPrinted>2026-05-22T08:56:00Z</cp:lastPrinted>
  <dcterms:created xsi:type="dcterms:W3CDTF">2021-06-08T10:54:00Z</dcterms:created>
  <dcterms:modified xsi:type="dcterms:W3CDTF">2026-05-22T09:07:00Z</dcterms:modified>
</cp:coreProperties>
</file>